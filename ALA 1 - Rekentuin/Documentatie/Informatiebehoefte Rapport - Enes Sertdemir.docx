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2220" w:rsidRPr="000C1D31" w:rsidRDefault="00DB2220" w:rsidP="00DB2220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44"/>
          <w:szCs w:val="44"/>
        </w:rPr>
        <w:t>INFORMATIEBEHOEFTE RAPPORT</w:t>
      </w:r>
    </w:p>
    <w:p w:rsidR="00DB2220" w:rsidRDefault="00DB2220" w:rsidP="00DB2220"/>
    <w:p w:rsidR="00DB2220" w:rsidRDefault="00DB2220" w:rsidP="00DB2220"/>
    <w:p w:rsidR="00DB2220" w:rsidRPr="00D22491" w:rsidRDefault="00236890" w:rsidP="00DB2220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Rekentuin Android App</w:t>
      </w:r>
    </w:p>
    <w:p w:rsidR="00FD01F9" w:rsidRDefault="00FD01F9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/>
    <w:p w:rsidR="00DB2220" w:rsidRDefault="00DB2220" w:rsidP="00DB2220">
      <w:pPr>
        <w:rPr>
          <w:rFonts w:asciiTheme="minorHAnsi" w:hAnsiTheme="minorHAnsi" w:cstheme="minorHAnsi"/>
        </w:rPr>
      </w:pPr>
    </w:p>
    <w:p w:rsidR="00DB2220" w:rsidRDefault="00DB2220" w:rsidP="00DB2220">
      <w:pPr>
        <w:rPr>
          <w:rFonts w:asciiTheme="minorHAnsi" w:hAnsiTheme="minorHAnsi" w:cstheme="minorHAnsi"/>
        </w:rPr>
      </w:pPr>
    </w:p>
    <w:p w:rsidR="00DB2220" w:rsidRPr="000C1D31" w:rsidRDefault="00010031" w:rsidP="00DB22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Enes </w:t>
      </w:r>
      <w:proofErr w:type="spellStart"/>
      <w:r>
        <w:rPr>
          <w:rFonts w:asciiTheme="minorHAnsi" w:hAnsiTheme="minorHAnsi" w:cstheme="minorHAnsi"/>
        </w:rPr>
        <w:t>Sertdemir</w:t>
      </w:r>
      <w:proofErr w:type="spellEnd"/>
    </w:p>
    <w:p w:rsidR="00DB2220" w:rsidRPr="000C1D31" w:rsidRDefault="00010031" w:rsidP="00DB22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17-02-2019</w:t>
      </w:r>
    </w:p>
    <w:p w:rsidR="00DB2220" w:rsidRDefault="00010031" w:rsidP="00DB2220">
      <w:r>
        <w:rPr>
          <w:rFonts w:asciiTheme="minorHAnsi" w:hAnsiTheme="minorHAnsi" w:cstheme="minorHAnsi"/>
        </w:rPr>
        <w:t>Versie 0.1</w:t>
      </w:r>
    </w:p>
    <w:p w:rsidR="00DB2220" w:rsidRDefault="00DB2220">
      <w:pPr>
        <w:tabs>
          <w:tab w:val="clear" w:pos="709"/>
        </w:tabs>
        <w:suppressAutoHyphens w:val="0"/>
        <w:spacing w:after="200" w:line="276" w:lineRule="auto"/>
      </w:pPr>
      <w:r>
        <w:br w:type="page"/>
      </w:r>
    </w:p>
    <w:p w:rsidR="00DB2220" w:rsidRDefault="00DB2220">
      <w:pPr>
        <w:rPr>
          <w:rFonts w:asciiTheme="minorHAnsi" w:hAnsiTheme="minorHAnsi" w:cstheme="minorHAnsi"/>
          <w:b/>
          <w:sz w:val="22"/>
          <w:szCs w:val="22"/>
        </w:rPr>
      </w:pPr>
      <w:r w:rsidRPr="00DB2220">
        <w:rPr>
          <w:rFonts w:asciiTheme="minorHAnsi" w:hAnsiTheme="minorHAnsi" w:cstheme="minorHAnsi"/>
          <w:b/>
          <w:sz w:val="22"/>
          <w:szCs w:val="22"/>
        </w:rPr>
        <w:lastRenderedPageBreak/>
        <w:t>Inhoudsopgave</w:t>
      </w:r>
    </w:p>
    <w:p w:rsidR="00DB2220" w:rsidRDefault="00DB2220">
      <w:pPr>
        <w:tabs>
          <w:tab w:val="clear" w:pos="709"/>
        </w:tabs>
        <w:suppressAutoHyphens w:val="0"/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00000A"/>
          <w:kern w:val="1"/>
          <w:sz w:val="24"/>
          <w:szCs w:val="24"/>
        </w:rPr>
        <w:id w:val="650183048"/>
        <w:docPartObj>
          <w:docPartGallery w:val="Table of Contents"/>
          <w:docPartUnique/>
        </w:docPartObj>
      </w:sdtPr>
      <w:sdtEndPr/>
      <w:sdtContent>
        <w:p w:rsidR="00DB2220" w:rsidRDefault="00DB2220">
          <w:pPr>
            <w:pStyle w:val="Kopvaninhoudsopgave"/>
          </w:pPr>
        </w:p>
        <w:p w:rsidR="00DB2220" w:rsidRPr="00DB2220" w:rsidRDefault="00DB2220">
          <w:pPr>
            <w:pStyle w:val="Inhopg1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1261380" w:history="1">
            <w:r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1 Samenvatting</w:t>
            </w:r>
            <w:r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_Toc401261380 \h </w:instrText>
            </w:r>
            <w:r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3</w:t>
            </w:r>
            <w:r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81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1.1 Samenvatting voor de klant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_Toc401261381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3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82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1.2 Versiebeheer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_Toc401261382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3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83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1.3 Verzendlijst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_Toc401261383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3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1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84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2. Inleiding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_Toc401261384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85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2.1. Doelstelling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_Toc401261385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86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2.2. Organisatie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_Toc401261386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87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2.3 Technische aspecten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_Toc401261387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1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88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3. Werkwijze in het project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_Toc401261388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1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89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4. Situatieschets onderzocht terrein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_Toc401261389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1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90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5. Informatie architectuur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_Toc401261390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91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6 Plan van aanpak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_Toc401261391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92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6.1 Op te leveren producten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_Toc401261392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93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6.2 Planning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_Toc401261393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5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Pr="00DB2220" w:rsidRDefault="0099367D">
          <w:pPr>
            <w:pStyle w:val="Inhopg2"/>
            <w:tabs>
              <w:tab w:val="right" w:pos="9062"/>
            </w:tabs>
            <w:rPr>
              <w:rFonts w:asciiTheme="minorHAnsi" w:hAnsiTheme="minorHAnsi" w:cstheme="minorHAnsi"/>
              <w:noProof/>
              <w:sz w:val="22"/>
              <w:szCs w:val="22"/>
            </w:rPr>
          </w:pPr>
          <w:hyperlink w:anchor="_Toc401261394" w:history="1">
            <w:r w:rsidR="00DB2220" w:rsidRPr="00DB222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6.3.Benodigde middelen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_Toc401261394 \h </w:instrTex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5</w:t>
            </w:r>
            <w:r w:rsidR="00DB2220" w:rsidRPr="00DB222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="00DB2220" w:rsidRDefault="00DB2220">
          <w:r>
            <w:rPr>
              <w:b/>
              <w:bCs/>
            </w:rPr>
            <w:fldChar w:fldCharType="end"/>
          </w:r>
        </w:p>
      </w:sdtContent>
    </w:sdt>
    <w:p w:rsidR="00DB2220" w:rsidRDefault="00DB2220">
      <w:pPr>
        <w:tabs>
          <w:tab w:val="clear" w:pos="709"/>
        </w:tabs>
        <w:suppressAutoHyphens w:val="0"/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DB2220" w:rsidRPr="00DB2220" w:rsidRDefault="00DB2220" w:rsidP="00DB2220">
      <w:pPr>
        <w:pStyle w:val="Kop1"/>
        <w:pageBreakBefore/>
        <w:jc w:val="left"/>
        <w:rPr>
          <w:rFonts w:asciiTheme="minorHAnsi" w:hAnsiTheme="minorHAnsi" w:cstheme="minorHAnsi"/>
          <w:color w:val="000000" w:themeColor="text1"/>
        </w:rPr>
      </w:pPr>
      <w:bookmarkStart w:id="0" w:name="_Toc401261380"/>
      <w:r w:rsidRPr="00DB2220">
        <w:rPr>
          <w:rFonts w:asciiTheme="minorHAnsi" w:hAnsiTheme="minorHAnsi" w:cstheme="minorHAnsi"/>
          <w:color w:val="000000" w:themeColor="text1"/>
          <w:sz w:val="32"/>
        </w:rPr>
        <w:lastRenderedPageBreak/>
        <w:t>1 Samenvatting</w:t>
      </w:r>
      <w:bookmarkEnd w:id="0"/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2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1" w:name="__RefHeading__393_1396799281"/>
      <w:bookmarkStart w:id="2" w:name="_Toc312869847"/>
      <w:bookmarkStart w:id="3" w:name="_Toc401261381"/>
      <w:bookmarkEnd w:id="1"/>
      <w:bookmarkEnd w:id="2"/>
      <w:r w:rsidRPr="00DB2220">
        <w:rPr>
          <w:rFonts w:asciiTheme="minorHAnsi" w:hAnsiTheme="minorHAnsi" w:cstheme="minorHAnsi"/>
          <w:color w:val="000000" w:themeColor="text1"/>
        </w:rPr>
        <w:t>1.1 Samenvatting voor de klant</w:t>
      </w:r>
      <w:bookmarkEnd w:id="3"/>
    </w:p>
    <w:p w:rsidR="00F76AA0" w:rsidRDefault="00B201E0" w:rsidP="00B201E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>De leerlingen van de basisschool Rekenwonders willen graag interactief leren rekenen op hu</w:t>
      </w:r>
      <w:r w:rsidR="00F76AA0">
        <w:rPr>
          <w:rFonts w:asciiTheme="minorHAnsi" w:hAnsiTheme="minorHAnsi" w:cstheme="minorHAnsi"/>
          <w:sz w:val="22"/>
        </w:rPr>
        <w:t xml:space="preserve">n </w:t>
      </w:r>
    </w:p>
    <w:p w:rsidR="00B201E0" w:rsidRPr="00F76AA0" w:rsidRDefault="00B201E0" w:rsidP="00B201E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proofErr w:type="gramStart"/>
      <w:r w:rsidRPr="00F76AA0">
        <w:rPr>
          <w:rFonts w:asciiTheme="minorHAnsi" w:hAnsiTheme="minorHAnsi" w:cstheme="minorHAnsi"/>
          <w:sz w:val="22"/>
        </w:rPr>
        <w:t>mobiele</w:t>
      </w:r>
      <w:proofErr w:type="gramEnd"/>
      <w:r w:rsidRPr="00F76AA0">
        <w:rPr>
          <w:rFonts w:asciiTheme="minorHAnsi" w:hAnsiTheme="minorHAnsi" w:cstheme="minorHAnsi"/>
          <w:sz w:val="22"/>
        </w:rPr>
        <w:t xml:space="preserve"> telefoon. De leerlingen hebben allemaal een mobiele telefoon welke draait op Android, dit </w:t>
      </w:r>
    </w:p>
    <w:p w:rsidR="00B201E0" w:rsidRDefault="00B201E0" w:rsidP="00B201E0">
      <w:p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>i.v.m. standaarden vanuit de school.</w:t>
      </w:r>
      <w:r>
        <w:rPr>
          <w:rFonts w:asciiTheme="minorHAnsi" w:hAnsiTheme="minorHAnsi" w:cstheme="minorHAnsi"/>
          <w:sz w:val="22"/>
        </w:rPr>
        <w:t xml:space="preserve"> </w:t>
      </w:r>
      <w:r w:rsidRPr="00B201E0">
        <w:rPr>
          <w:rFonts w:asciiTheme="minorHAnsi" w:hAnsiTheme="minorHAnsi" w:cstheme="minorHAnsi"/>
          <w:sz w:val="22"/>
        </w:rPr>
        <w:t>De school wilt graag dat de leerlingen de tafels 1 tot en met 10 kunnen oefenen en toetsen.</w:t>
      </w:r>
    </w:p>
    <w:p w:rsidR="00F76AA0" w:rsidRPr="00B201E0" w:rsidRDefault="00F76AA0" w:rsidP="00B201E0">
      <w:pPr>
        <w:rPr>
          <w:rFonts w:asciiTheme="minorHAnsi" w:hAnsiTheme="minorHAnsi" w:cstheme="minorHAnsi"/>
          <w:sz w:val="22"/>
        </w:rPr>
      </w:pPr>
    </w:p>
    <w:p w:rsidR="00B201E0" w:rsidRDefault="00B201E0" w:rsidP="00B201E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 xml:space="preserve">Ook moet er een extra level in zitten als de leerlingen de tafels 1 tot en met 10 perfect hebben </w:t>
      </w:r>
    </w:p>
    <w:p w:rsidR="00B201E0" w:rsidRPr="00B201E0" w:rsidRDefault="00B201E0" w:rsidP="00B201E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proofErr w:type="gramStart"/>
      <w:r w:rsidRPr="00B201E0">
        <w:rPr>
          <w:rFonts w:asciiTheme="minorHAnsi" w:hAnsiTheme="minorHAnsi" w:cstheme="minorHAnsi"/>
          <w:sz w:val="22"/>
        </w:rPr>
        <w:t>getoetst</w:t>
      </w:r>
      <w:proofErr w:type="gramEnd"/>
      <w:r w:rsidRPr="00B201E0">
        <w:rPr>
          <w:rFonts w:asciiTheme="minorHAnsi" w:hAnsiTheme="minorHAnsi" w:cstheme="minorHAnsi"/>
          <w:sz w:val="22"/>
        </w:rPr>
        <w:t xml:space="preserve"> dan </w:t>
      </w:r>
      <w:proofErr w:type="spellStart"/>
      <w:r w:rsidRPr="00B201E0">
        <w:rPr>
          <w:rFonts w:asciiTheme="minorHAnsi" w:hAnsiTheme="minorHAnsi" w:cstheme="minorHAnsi"/>
          <w:sz w:val="22"/>
        </w:rPr>
        <w:t>unlocken</w:t>
      </w:r>
      <w:proofErr w:type="spellEnd"/>
      <w:r w:rsidRPr="00B201E0">
        <w:rPr>
          <w:rFonts w:asciiTheme="minorHAnsi" w:hAnsiTheme="minorHAnsi" w:cstheme="minorHAnsi"/>
          <w:sz w:val="22"/>
        </w:rPr>
        <w:t xml:space="preserve"> zij de tafels 11 tot en met 20.</w:t>
      </w:r>
    </w:p>
    <w:p w:rsidR="00B201E0" w:rsidRDefault="00B201E0" w:rsidP="00B201E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>Er moet dus een duidelijk onderscheidt zijn in oefenen en toetsen.</w:t>
      </w:r>
    </w:p>
    <w:p w:rsidR="00F76AA0" w:rsidRPr="00B201E0" w:rsidRDefault="00F76AA0" w:rsidP="00B201E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</w:p>
    <w:p w:rsidR="00B201E0" w:rsidRDefault="00B201E0" w:rsidP="00B201E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B201E0">
        <w:rPr>
          <w:rFonts w:asciiTheme="minorHAnsi" w:hAnsiTheme="minorHAnsi" w:cstheme="minorHAnsi"/>
          <w:sz w:val="22"/>
        </w:rPr>
        <w:t xml:space="preserve">De doelgroep van de app is 6 t/m 10 jaar. Het is een gemengde multiculturele school. De school wilt </w:t>
      </w:r>
    </w:p>
    <w:p w:rsidR="00B201E0" w:rsidRPr="00B201E0" w:rsidRDefault="00B201E0" w:rsidP="00B201E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proofErr w:type="gramStart"/>
      <w:r w:rsidRPr="00B201E0">
        <w:rPr>
          <w:rFonts w:asciiTheme="minorHAnsi" w:hAnsiTheme="minorHAnsi" w:cstheme="minorHAnsi"/>
          <w:sz w:val="22"/>
        </w:rPr>
        <w:t>graag</w:t>
      </w:r>
      <w:proofErr w:type="gramEnd"/>
      <w:r w:rsidRPr="00B201E0">
        <w:rPr>
          <w:rFonts w:asciiTheme="minorHAnsi" w:hAnsiTheme="minorHAnsi" w:cstheme="minorHAnsi"/>
          <w:sz w:val="22"/>
        </w:rPr>
        <w:t xml:space="preserve"> dat dit ook terugkomt in de app.</w:t>
      </w:r>
    </w:p>
    <w:p w:rsidR="00DB2220" w:rsidRPr="002463A9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2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16"/>
          <w:szCs w:val="16"/>
        </w:rPr>
      </w:pPr>
      <w:bookmarkStart w:id="4" w:name="__RefHeading__395_1396799281"/>
      <w:bookmarkStart w:id="5" w:name="_Toc312869848"/>
      <w:bookmarkStart w:id="6" w:name="_Toc401261382"/>
      <w:bookmarkEnd w:id="4"/>
      <w:bookmarkEnd w:id="5"/>
      <w:r w:rsidRPr="00DB2220">
        <w:rPr>
          <w:rFonts w:asciiTheme="minorHAnsi" w:hAnsiTheme="minorHAnsi" w:cstheme="minorHAnsi"/>
          <w:color w:val="000000" w:themeColor="text1"/>
        </w:rPr>
        <w:t>1.2 Versiebeheer</w:t>
      </w:r>
      <w:bookmarkEnd w:id="6"/>
    </w:p>
    <w:tbl>
      <w:tblPr>
        <w:tblW w:w="5000" w:type="pct"/>
        <w:tblLook w:val="0000" w:firstRow="0" w:lastRow="0" w:firstColumn="0" w:lastColumn="0" w:noHBand="0" w:noVBand="0"/>
      </w:tblPr>
      <w:tblGrid>
        <w:gridCol w:w="774"/>
        <w:gridCol w:w="1149"/>
        <w:gridCol w:w="991"/>
        <w:gridCol w:w="1375"/>
        <w:gridCol w:w="4999"/>
      </w:tblGrid>
      <w:tr w:rsidR="00DB2220" w:rsidRPr="00DB2220" w:rsidTr="009B469C">
        <w:tc>
          <w:tcPr>
            <w:tcW w:w="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DB22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Versie 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DB22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Status 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DB22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Datum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DB22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Auteur </w:t>
            </w:r>
          </w:p>
        </w:tc>
        <w:tc>
          <w:tcPr>
            <w:tcW w:w="2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DB22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Aanpassingen</w:t>
            </w:r>
          </w:p>
        </w:tc>
      </w:tr>
      <w:tr w:rsidR="00DB2220" w:rsidRPr="00DB2220" w:rsidTr="009B469C">
        <w:tc>
          <w:tcPr>
            <w:tcW w:w="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221CF9" w:rsidRDefault="00221CF9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0.1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221CF9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Document compleet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221CF9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14-02-2019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221CF9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Enes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Sertdemir</w:t>
            </w:r>
            <w:proofErr w:type="spellEnd"/>
          </w:p>
        </w:tc>
        <w:tc>
          <w:tcPr>
            <w:tcW w:w="2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49379A" w:rsidRDefault="00221CF9" w:rsidP="00802BF2">
            <w:pPr>
              <w:tabs>
                <w:tab w:val="center" w:pos="2391"/>
              </w:tabs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fr-FR"/>
              </w:rPr>
              <w:t xml:space="preserve">Heel </w:t>
            </w:r>
            <w:r w:rsidR="004F4220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fr-FR"/>
              </w:rPr>
              <w:t>het</w:t>
            </w:r>
            <w:bookmarkStart w:id="7" w:name="_GoBack"/>
            <w:bookmarkEnd w:id="7"/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fr-FR"/>
              </w:rPr>
              <w:t xml:space="preserve"> document</w:t>
            </w:r>
            <w:r w:rsidR="00802BF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fr-FR"/>
              </w:rPr>
              <w:t>. (</w:t>
            </w:r>
            <w:r w:rsidR="00D23F7C" w:rsidRPr="00D23F7C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Informatie</w:t>
            </w:r>
            <w:r w:rsidR="00802BF2" w:rsidRPr="00297D1B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behoefte</w:t>
            </w:r>
            <w:r w:rsidR="00D23F7C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rapport</w:t>
            </w:r>
            <w:r w:rsidR="00802BF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fr-FR"/>
              </w:rPr>
              <w:t>)</w:t>
            </w:r>
          </w:p>
        </w:tc>
      </w:tr>
      <w:tr w:rsidR="00DB2220" w:rsidRPr="00DB2220" w:rsidTr="009B469C">
        <w:tc>
          <w:tcPr>
            <w:tcW w:w="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DB22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fr-FR"/>
              </w:rPr>
              <w:t>X.X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B2220" w:rsidRPr="00DB2220" w:rsidTr="009B469C">
        <w:tc>
          <w:tcPr>
            <w:tcW w:w="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DB22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fr-FR"/>
              </w:rPr>
              <w:t>X.X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B2220" w:rsidRPr="00DB2220" w:rsidTr="009B469C">
        <w:tc>
          <w:tcPr>
            <w:tcW w:w="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DB22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fr-FR"/>
              </w:rPr>
              <w:t>X.X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B2220" w:rsidRPr="00DB2220" w:rsidRDefault="00DB2220" w:rsidP="009B469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2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8" w:name="__RefHeading__397_1396799281"/>
      <w:bookmarkStart w:id="9" w:name="_Toc312869849"/>
      <w:bookmarkStart w:id="10" w:name="_Toc401261383"/>
      <w:bookmarkEnd w:id="8"/>
      <w:bookmarkEnd w:id="9"/>
      <w:r w:rsidRPr="00DB2220">
        <w:rPr>
          <w:rFonts w:asciiTheme="minorHAnsi" w:hAnsiTheme="minorHAnsi" w:cstheme="minorHAnsi"/>
          <w:color w:val="000000" w:themeColor="text1"/>
        </w:rPr>
        <w:t>1.3 Verzendlijst</w:t>
      </w:r>
      <w:bookmarkEnd w:id="10"/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B2220">
        <w:rPr>
          <w:rFonts w:asciiTheme="minorHAnsi" w:hAnsiTheme="minorHAnsi" w:cstheme="minorHAnsi"/>
          <w:color w:val="000000" w:themeColor="text1"/>
          <w:sz w:val="22"/>
          <w:szCs w:val="22"/>
        </w:rPr>
        <w:t>Dit document wordt ter beschikking gesteld aan:</w:t>
      </w:r>
    </w:p>
    <w:p w:rsidR="00DB2220" w:rsidRPr="00A324D5" w:rsidRDefault="00AA565F" w:rsidP="00A324D5">
      <w:pPr>
        <w:pStyle w:val="Lijstalinea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324D5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Jeffrey </w:t>
      </w:r>
      <w:proofErr w:type="spellStart"/>
      <w:r w:rsidRPr="00A324D5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Grüne</w:t>
      </w:r>
      <w:proofErr w:type="spellEnd"/>
      <w:r w:rsidR="00827CA0" w:rsidRPr="00A324D5">
        <w:rPr>
          <w:rFonts w:asciiTheme="minorHAnsi" w:hAnsiTheme="minorHAnsi" w:cstheme="minorHAnsi"/>
          <w:color w:val="000000" w:themeColor="text1"/>
          <w:sz w:val="22"/>
          <w:szCs w:val="22"/>
        </w:rPr>
        <w:t>: code en documentatie</w:t>
      </w:r>
    </w:p>
    <w:p w:rsidR="00DB2220" w:rsidRPr="00A324D5" w:rsidRDefault="00827CA0" w:rsidP="00A324D5">
      <w:pPr>
        <w:pStyle w:val="Lijstalinea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324D5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Anton </w:t>
      </w:r>
      <w:proofErr w:type="spellStart"/>
      <w:r w:rsidRPr="00A324D5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Prajo</w:t>
      </w:r>
      <w:proofErr w:type="spellEnd"/>
      <w:r w:rsidRPr="00A324D5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  <w:r w:rsidR="00DB2220" w:rsidRPr="00A324D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A324D5">
        <w:rPr>
          <w:rFonts w:asciiTheme="minorHAnsi" w:hAnsiTheme="minorHAnsi" w:cstheme="minorHAnsi"/>
          <w:color w:val="000000" w:themeColor="text1"/>
          <w:sz w:val="22"/>
          <w:szCs w:val="22"/>
        </w:rPr>
        <w:t>code en documentatie</w:t>
      </w:r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1"/>
        <w:jc w:val="left"/>
        <w:rPr>
          <w:rFonts w:asciiTheme="minorHAnsi" w:hAnsiTheme="minorHAnsi" w:cstheme="minorHAnsi"/>
          <w:color w:val="000000" w:themeColor="text1"/>
        </w:rPr>
      </w:pPr>
      <w:bookmarkStart w:id="11" w:name="__RefHeading__399_1396799281"/>
      <w:bookmarkStart w:id="12" w:name="_Toc312869850"/>
      <w:bookmarkEnd w:id="11"/>
      <w:bookmarkEnd w:id="12"/>
      <w:r w:rsidRPr="00DB2220">
        <w:rPr>
          <w:rFonts w:asciiTheme="minorHAnsi" w:hAnsiTheme="minorHAnsi" w:cstheme="minorHAnsi"/>
          <w:color w:val="000000" w:themeColor="text1"/>
          <w:sz w:val="32"/>
        </w:rPr>
        <w:br w:type="page"/>
      </w:r>
      <w:bookmarkStart w:id="13" w:name="_Toc401261384"/>
      <w:r w:rsidRPr="00DB2220">
        <w:rPr>
          <w:rFonts w:asciiTheme="minorHAnsi" w:hAnsiTheme="minorHAnsi" w:cstheme="minorHAnsi"/>
          <w:color w:val="000000" w:themeColor="text1"/>
          <w:sz w:val="32"/>
        </w:rPr>
        <w:lastRenderedPageBreak/>
        <w:t>2. Inleiding</w:t>
      </w:r>
      <w:bookmarkEnd w:id="13"/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2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2"/>
        </w:rPr>
      </w:pPr>
      <w:bookmarkStart w:id="14" w:name="__RefHeading__401_1396799281"/>
      <w:bookmarkStart w:id="15" w:name="_Toc312869851"/>
      <w:bookmarkStart w:id="16" w:name="_Toc401261385"/>
      <w:bookmarkEnd w:id="14"/>
      <w:bookmarkEnd w:id="15"/>
      <w:r w:rsidRPr="00DB2220">
        <w:rPr>
          <w:rFonts w:asciiTheme="minorHAnsi" w:hAnsiTheme="minorHAnsi" w:cstheme="minorHAnsi"/>
          <w:color w:val="000000" w:themeColor="text1"/>
        </w:rPr>
        <w:t>2.1. Doelstelling</w:t>
      </w:r>
      <w:bookmarkEnd w:id="16"/>
    </w:p>
    <w:p w:rsidR="005F0F80" w:rsidRDefault="005F0F80" w:rsidP="005F0F8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5F0F80">
        <w:rPr>
          <w:rFonts w:asciiTheme="minorHAnsi" w:hAnsiTheme="minorHAnsi" w:cstheme="minorHAnsi"/>
          <w:sz w:val="22"/>
        </w:rPr>
        <w:t>In het verleden heeft basisschool de Rekenwonders een programma laten ontwikkelen om d</w:t>
      </w:r>
      <w:r>
        <w:rPr>
          <w:rFonts w:asciiTheme="minorHAnsi" w:hAnsiTheme="minorHAnsi" w:cstheme="minorHAnsi"/>
          <w:sz w:val="22"/>
        </w:rPr>
        <w:t>e</w:t>
      </w:r>
    </w:p>
    <w:p w:rsidR="005F0F80" w:rsidRPr="005F0F80" w:rsidRDefault="005F0F80" w:rsidP="005F0F8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proofErr w:type="gramStart"/>
      <w:r w:rsidRPr="005F0F80">
        <w:rPr>
          <w:rFonts w:asciiTheme="minorHAnsi" w:hAnsiTheme="minorHAnsi" w:cstheme="minorHAnsi"/>
          <w:sz w:val="22"/>
        </w:rPr>
        <w:t>leerlingen</w:t>
      </w:r>
      <w:proofErr w:type="gramEnd"/>
      <w:r w:rsidRPr="005F0F80">
        <w:rPr>
          <w:rFonts w:asciiTheme="minorHAnsi" w:hAnsiTheme="minorHAnsi" w:cstheme="minorHAnsi"/>
          <w:sz w:val="22"/>
        </w:rPr>
        <w:t xml:space="preserve"> interactief te leren rekenen.</w:t>
      </w:r>
    </w:p>
    <w:p w:rsidR="005F0F80" w:rsidRPr="005F0F80" w:rsidRDefault="005F0F80" w:rsidP="005F0F8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</w:p>
    <w:p w:rsidR="005F0F80" w:rsidRDefault="005F0F80" w:rsidP="005F0F8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5F0F80">
        <w:rPr>
          <w:rFonts w:asciiTheme="minorHAnsi" w:hAnsiTheme="minorHAnsi" w:cstheme="minorHAnsi"/>
          <w:sz w:val="22"/>
        </w:rPr>
        <w:t xml:space="preserve">Om te voldoen aan de huidige technische vooruitgangen is besloten om het voorgaande project in </w:t>
      </w:r>
    </w:p>
    <w:p w:rsidR="005F0F80" w:rsidRDefault="005F0F80" w:rsidP="005F0F80">
      <w:pPr>
        <w:rPr>
          <w:rFonts w:asciiTheme="minorHAnsi" w:hAnsiTheme="minorHAnsi" w:cstheme="minorHAnsi"/>
          <w:sz w:val="22"/>
        </w:rPr>
      </w:pPr>
      <w:proofErr w:type="gramStart"/>
      <w:r w:rsidRPr="005F0F80">
        <w:rPr>
          <w:rFonts w:asciiTheme="minorHAnsi" w:hAnsiTheme="minorHAnsi" w:cstheme="minorHAnsi"/>
          <w:sz w:val="22"/>
        </w:rPr>
        <w:t>een</w:t>
      </w:r>
      <w:proofErr w:type="gramEnd"/>
      <w:r w:rsidRPr="005F0F80">
        <w:rPr>
          <w:rFonts w:asciiTheme="minorHAnsi" w:hAnsiTheme="minorHAnsi" w:cstheme="minorHAnsi"/>
          <w:sz w:val="22"/>
        </w:rPr>
        <w:t xml:space="preserve"> nieuw jasje te steken.</w:t>
      </w:r>
    </w:p>
    <w:p w:rsidR="005F0F80" w:rsidRPr="005F0F80" w:rsidRDefault="005F0F80" w:rsidP="005F0F80">
      <w:pPr>
        <w:rPr>
          <w:rFonts w:asciiTheme="minorHAnsi" w:hAnsiTheme="minorHAnsi" w:cstheme="minorHAnsi"/>
          <w:sz w:val="22"/>
        </w:rPr>
      </w:pPr>
    </w:p>
    <w:p w:rsidR="005F0F80" w:rsidRDefault="005F0F80" w:rsidP="005F0F80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5F0F80">
        <w:rPr>
          <w:rFonts w:asciiTheme="minorHAnsi" w:hAnsiTheme="minorHAnsi" w:cstheme="minorHAnsi"/>
          <w:sz w:val="22"/>
        </w:rPr>
        <w:t>Uit een intern onderzoek is gebleken dat er vraag is naar een mobiele app versie van de rekentuin.</w:t>
      </w:r>
    </w:p>
    <w:p w:rsidR="00A623E5" w:rsidRDefault="00A623E5" w:rsidP="00A623E5">
      <w:pPr>
        <w:rPr>
          <w:rFonts w:asciiTheme="minorHAnsi" w:hAnsiTheme="minorHAnsi" w:cstheme="minorHAnsi"/>
          <w:sz w:val="22"/>
        </w:rPr>
      </w:pPr>
    </w:p>
    <w:p w:rsidR="00A623E5" w:rsidRDefault="009B469C" w:rsidP="00A623E5">
      <w:pPr>
        <w:pStyle w:val="Lijstalinea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Android App</w:t>
      </w:r>
      <w:r w:rsidR="00C6062A">
        <w:rPr>
          <w:rFonts w:asciiTheme="minorHAnsi" w:hAnsiTheme="minorHAnsi" w:cstheme="minorHAnsi"/>
          <w:sz w:val="22"/>
        </w:rPr>
        <w:t xml:space="preserve"> (Native)</w:t>
      </w:r>
    </w:p>
    <w:p w:rsidR="009B469C" w:rsidRDefault="009B469C" w:rsidP="00A623E5">
      <w:pPr>
        <w:pStyle w:val="Lijstalinea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Tafels 1 t/m 10 oefenen en toetsen</w:t>
      </w:r>
    </w:p>
    <w:p w:rsidR="009B469C" w:rsidRDefault="009B469C" w:rsidP="00A623E5">
      <w:pPr>
        <w:pStyle w:val="Lijstalinea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Toets 100%? Dan tafels 11 t/m 20, ook oefenen en toetsen</w:t>
      </w:r>
    </w:p>
    <w:p w:rsidR="009B469C" w:rsidRDefault="00F61CAE" w:rsidP="00A623E5">
      <w:pPr>
        <w:pStyle w:val="Lijstalinea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Duidelijk onderscheidt zijn in oefenen en toetsen</w:t>
      </w:r>
    </w:p>
    <w:p w:rsidR="00F61CAE" w:rsidRPr="00A623E5" w:rsidRDefault="00A85635" w:rsidP="00A623E5">
      <w:pPr>
        <w:pStyle w:val="Lijstalinea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Design voor multiculturele school met een doelgroep van 6 t/m 10</w:t>
      </w:r>
    </w:p>
    <w:p w:rsidR="00DB2220" w:rsidRPr="002463A9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2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bookmarkStart w:id="17" w:name="__RefHeading__403_1396799281"/>
      <w:bookmarkStart w:id="18" w:name="_Toc312869852"/>
      <w:bookmarkStart w:id="19" w:name="_Toc401261386"/>
      <w:bookmarkEnd w:id="17"/>
      <w:bookmarkEnd w:id="18"/>
      <w:r w:rsidRPr="00DB2220">
        <w:rPr>
          <w:rFonts w:asciiTheme="minorHAnsi" w:hAnsiTheme="minorHAnsi" w:cstheme="minorHAnsi"/>
          <w:color w:val="000000" w:themeColor="text1"/>
        </w:rPr>
        <w:t>2.2. Organisatie</w:t>
      </w:r>
      <w:bookmarkEnd w:id="19"/>
    </w:p>
    <w:p w:rsidR="0042439C" w:rsidRDefault="00496D50" w:rsidP="0042439C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496D50">
        <w:rPr>
          <w:rFonts w:asciiTheme="minorHAnsi" w:hAnsiTheme="minorHAnsi" w:cstheme="minorHAnsi"/>
          <w:sz w:val="22"/>
        </w:rPr>
        <w:t>In het verleden heeft basisschool de Rekenwonders een programma laten ontwikkelen om de</w:t>
      </w:r>
      <w:r w:rsidR="0042439C">
        <w:rPr>
          <w:rFonts w:asciiTheme="minorHAnsi" w:hAnsiTheme="minorHAnsi" w:cstheme="minorHAnsi"/>
          <w:sz w:val="22"/>
        </w:rPr>
        <w:t xml:space="preserve"> </w:t>
      </w:r>
    </w:p>
    <w:p w:rsidR="00DB2220" w:rsidRPr="0042439C" w:rsidRDefault="00496D50" w:rsidP="0042439C">
      <w:pPr>
        <w:pStyle w:val="Lijstaline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proofErr w:type="gramStart"/>
      <w:r w:rsidRPr="0042439C">
        <w:rPr>
          <w:rFonts w:asciiTheme="minorHAnsi" w:hAnsiTheme="minorHAnsi" w:cstheme="minorHAnsi"/>
          <w:sz w:val="22"/>
        </w:rPr>
        <w:t>leerlingen</w:t>
      </w:r>
      <w:proofErr w:type="gramEnd"/>
      <w:r w:rsidRPr="0042439C">
        <w:rPr>
          <w:rFonts w:asciiTheme="minorHAnsi" w:hAnsiTheme="minorHAnsi" w:cstheme="minorHAnsi"/>
          <w:sz w:val="22"/>
        </w:rPr>
        <w:t xml:space="preserve"> interactief te leren rekenen. </w:t>
      </w:r>
      <w:r w:rsidR="009A379F" w:rsidRPr="0042439C">
        <w:rPr>
          <w:rFonts w:asciiTheme="minorHAnsi" w:hAnsiTheme="minorHAnsi" w:cstheme="minorHAnsi"/>
          <w:sz w:val="22"/>
        </w:rPr>
        <w:t xml:space="preserve">Het is een </w:t>
      </w:r>
      <w:r w:rsidR="005A26BE" w:rsidRPr="0042439C">
        <w:rPr>
          <w:rFonts w:asciiTheme="minorHAnsi" w:hAnsiTheme="minorHAnsi" w:cstheme="minorHAnsi"/>
          <w:sz w:val="22"/>
        </w:rPr>
        <w:t>gemengde multiculturele school</w:t>
      </w:r>
      <w:r w:rsidR="00482493" w:rsidRPr="0042439C">
        <w:rPr>
          <w:rFonts w:asciiTheme="minorHAnsi" w:hAnsiTheme="minorHAnsi" w:cstheme="minorHAnsi"/>
          <w:sz w:val="22"/>
        </w:rPr>
        <w:t>.</w:t>
      </w:r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2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bookmarkStart w:id="20" w:name="__RefHeading__405_1396799281"/>
      <w:bookmarkStart w:id="21" w:name="_Toc312869853"/>
      <w:bookmarkStart w:id="22" w:name="_Toc401261387"/>
      <w:bookmarkEnd w:id="20"/>
      <w:bookmarkEnd w:id="21"/>
      <w:r w:rsidRPr="00DB2220">
        <w:rPr>
          <w:rFonts w:asciiTheme="minorHAnsi" w:hAnsiTheme="minorHAnsi" w:cstheme="minorHAnsi"/>
          <w:color w:val="000000" w:themeColor="text1"/>
        </w:rPr>
        <w:t>2.3 Technische aspecten</w:t>
      </w:r>
      <w:bookmarkEnd w:id="22"/>
    </w:p>
    <w:p w:rsidR="00DB2220" w:rsidRPr="00CE2CD8" w:rsidRDefault="009750B1" w:rsidP="009750B1">
      <w:pPr>
        <w:pStyle w:val="Lijstalinea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2"/>
        </w:rPr>
      </w:pPr>
      <w:r w:rsidRPr="00CE2CD8">
        <w:rPr>
          <w:rFonts w:asciiTheme="minorHAnsi" w:hAnsiTheme="minorHAnsi" w:cstheme="minorHAnsi"/>
          <w:color w:val="000000" w:themeColor="text1"/>
          <w:sz w:val="22"/>
        </w:rPr>
        <w:t xml:space="preserve">Meer interactief </w:t>
      </w:r>
      <w:r w:rsidR="007A3A4C" w:rsidRPr="00CE2CD8">
        <w:rPr>
          <w:rFonts w:asciiTheme="minorHAnsi" w:hAnsiTheme="minorHAnsi" w:cstheme="minorHAnsi"/>
          <w:color w:val="000000" w:themeColor="text1"/>
          <w:sz w:val="22"/>
        </w:rPr>
        <w:t>te leren rekenen</w:t>
      </w:r>
    </w:p>
    <w:p w:rsidR="007A3A4C" w:rsidRPr="00CE2CD8" w:rsidRDefault="007A3A4C" w:rsidP="009750B1">
      <w:pPr>
        <w:pStyle w:val="Lijstalinea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2"/>
        </w:rPr>
      </w:pPr>
      <w:r w:rsidRPr="00CE2CD8">
        <w:rPr>
          <w:rFonts w:asciiTheme="minorHAnsi" w:hAnsiTheme="minorHAnsi" w:cstheme="minorHAnsi"/>
          <w:color w:val="000000" w:themeColor="text1"/>
          <w:sz w:val="22"/>
        </w:rPr>
        <w:t>Nieuwe technische vooruitgang</w:t>
      </w:r>
    </w:p>
    <w:p w:rsidR="007A3A4C" w:rsidRPr="00CE2CD8" w:rsidRDefault="007A3A4C" w:rsidP="009750B1">
      <w:pPr>
        <w:pStyle w:val="Lijstalinea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2"/>
        </w:rPr>
      </w:pPr>
      <w:r w:rsidRPr="00CE2CD8">
        <w:rPr>
          <w:rFonts w:asciiTheme="minorHAnsi" w:hAnsiTheme="minorHAnsi" w:cstheme="minorHAnsi"/>
          <w:color w:val="000000" w:themeColor="text1"/>
          <w:sz w:val="22"/>
        </w:rPr>
        <w:t>Een Android mobiele app</w:t>
      </w:r>
    </w:p>
    <w:p w:rsidR="00B86A8A" w:rsidRPr="00CE2CD8" w:rsidRDefault="00B86A8A" w:rsidP="009750B1">
      <w:pPr>
        <w:pStyle w:val="Lijstalinea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2"/>
        </w:rPr>
      </w:pPr>
      <w:r w:rsidRPr="00CE2CD8">
        <w:rPr>
          <w:rFonts w:asciiTheme="minorHAnsi" w:hAnsiTheme="minorHAnsi" w:cstheme="minorHAnsi"/>
          <w:color w:val="000000" w:themeColor="text1"/>
          <w:sz w:val="22"/>
        </w:rPr>
        <w:t>Oefenen en toetsen</w:t>
      </w:r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1"/>
        <w:jc w:val="left"/>
        <w:rPr>
          <w:rFonts w:asciiTheme="minorHAnsi" w:hAnsiTheme="minorHAnsi" w:cstheme="minorHAnsi"/>
          <w:color w:val="000000" w:themeColor="text1"/>
        </w:rPr>
      </w:pPr>
      <w:bookmarkStart w:id="23" w:name="__RefHeading__407_1396799281"/>
      <w:bookmarkStart w:id="24" w:name="_Toc312869854"/>
      <w:bookmarkStart w:id="25" w:name="_Toc401261388"/>
      <w:bookmarkEnd w:id="23"/>
      <w:bookmarkEnd w:id="24"/>
      <w:r w:rsidRPr="00DB2220">
        <w:rPr>
          <w:rFonts w:asciiTheme="minorHAnsi" w:hAnsiTheme="minorHAnsi" w:cstheme="minorHAnsi"/>
          <w:color w:val="000000" w:themeColor="text1"/>
          <w:sz w:val="32"/>
        </w:rPr>
        <w:t>3. Werkwijze in het project</w:t>
      </w:r>
      <w:bookmarkEnd w:id="25"/>
    </w:p>
    <w:p w:rsidR="00DB2220" w:rsidRPr="00126109" w:rsidRDefault="00FA1DCE" w:rsidP="00DB2220">
      <w:p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Individuele</w:t>
      </w:r>
      <w:r w:rsidR="00126109">
        <w:rPr>
          <w:rFonts w:asciiTheme="minorHAnsi" w:hAnsiTheme="minorHAnsi" w:cstheme="minorHAnsi"/>
          <w:color w:val="000000" w:themeColor="text1"/>
          <w:sz w:val="22"/>
        </w:rPr>
        <w:t xml:space="preserve"> project. Eerst de documenten, dan researchen welke manier ik ga gebruiken voor dit project (native of hybride), daarna coderen.</w:t>
      </w:r>
      <w:r>
        <w:rPr>
          <w:rFonts w:asciiTheme="minorHAnsi" w:hAnsiTheme="minorHAnsi" w:cstheme="minorHAnsi"/>
          <w:color w:val="000000" w:themeColor="text1"/>
          <w:sz w:val="22"/>
        </w:rPr>
        <w:t xml:space="preserve"> </w:t>
      </w:r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1"/>
        <w:jc w:val="left"/>
        <w:rPr>
          <w:rFonts w:asciiTheme="minorHAnsi" w:hAnsiTheme="minorHAnsi" w:cstheme="minorHAnsi"/>
          <w:color w:val="000000" w:themeColor="text1"/>
        </w:rPr>
      </w:pPr>
      <w:bookmarkStart w:id="26" w:name="__RefHeading__409_1396799281"/>
      <w:bookmarkStart w:id="27" w:name="_Toc312869855"/>
      <w:bookmarkStart w:id="28" w:name="_Toc401261389"/>
      <w:bookmarkEnd w:id="26"/>
      <w:bookmarkEnd w:id="27"/>
      <w:r w:rsidRPr="00DB2220">
        <w:rPr>
          <w:rFonts w:asciiTheme="minorHAnsi" w:hAnsiTheme="minorHAnsi" w:cstheme="minorHAnsi"/>
          <w:color w:val="000000" w:themeColor="text1"/>
          <w:sz w:val="32"/>
        </w:rPr>
        <w:t>4. Situatieschets onderzocht terrein</w:t>
      </w:r>
      <w:bookmarkEnd w:id="28"/>
    </w:p>
    <w:p w:rsidR="00D9013C" w:rsidRPr="00CE2CD8" w:rsidRDefault="005D3C14" w:rsidP="00D9013C">
      <w:pPr>
        <w:rPr>
          <w:rFonts w:asciiTheme="minorHAnsi" w:hAnsiTheme="minorHAnsi" w:cstheme="minorHAnsi"/>
          <w:color w:val="000000" w:themeColor="text1"/>
          <w:sz w:val="22"/>
        </w:rPr>
      </w:pPr>
      <w:r w:rsidRPr="00CE2CD8">
        <w:rPr>
          <w:rFonts w:asciiTheme="minorHAnsi" w:hAnsiTheme="minorHAnsi" w:cstheme="minorHAnsi"/>
          <w:color w:val="000000" w:themeColor="text1"/>
          <w:sz w:val="22"/>
        </w:rPr>
        <w:t>De leerlingen hebben allemaal een Android mobiel dus hebben ze een app nodig die Android support. De app moet een leuke interface hebben voor een doelgroep van kinderen 6 t/m 10 jaar oud. Natuurlijk moeten de kinderen tafels van 1 t/m 20 oefenen en toetsen. Als eerst krijgen de kinderen de gelegenheid om de tafels van 1 t/m 10 te oefenen en toetsen. Wanneer zij de toets maken zonder enig fout, worden de tafels 11 t/m 20 ontgrendeld. Vervolgens kunnen zij daarvoor ook oefenen en toetsen.</w:t>
      </w:r>
    </w:p>
    <w:p w:rsidR="00126109" w:rsidRPr="00DB2220" w:rsidRDefault="00126109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1"/>
        <w:jc w:val="left"/>
        <w:rPr>
          <w:rFonts w:asciiTheme="minorHAnsi" w:hAnsiTheme="minorHAnsi" w:cstheme="minorHAnsi"/>
          <w:color w:val="000000" w:themeColor="text1"/>
        </w:rPr>
      </w:pPr>
      <w:bookmarkStart w:id="29" w:name="__RefHeading__411_1396799281"/>
      <w:bookmarkStart w:id="30" w:name="_Toc312869856"/>
      <w:bookmarkStart w:id="31" w:name="_Toc401261390"/>
      <w:bookmarkEnd w:id="29"/>
      <w:bookmarkEnd w:id="30"/>
      <w:r w:rsidRPr="00DB2220">
        <w:rPr>
          <w:rFonts w:asciiTheme="minorHAnsi" w:hAnsiTheme="minorHAnsi" w:cstheme="minorHAnsi"/>
          <w:color w:val="000000" w:themeColor="text1"/>
          <w:sz w:val="32"/>
        </w:rPr>
        <w:t>5. Informatie architectuur</w:t>
      </w:r>
      <w:bookmarkEnd w:id="31"/>
      <w:r w:rsidRPr="00DB2220">
        <w:rPr>
          <w:rFonts w:asciiTheme="minorHAnsi" w:hAnsiTheme="minorHAnsi" w:cstheme="minorHAnsi"/>
          <w:color w:val="000000" w:themeColor="text1"/>
          <w:sz w:val="32"/>
        </w:rPr>
        <w:t xml:space="preserve"> </w:t>
      </w:r>
    </w:p>
    <w:p w:rsidR="00DB2220" w:rsidRPr="00DB2220" w:rsidRDefault="00CE2CD8" w:rsidP="00DB2220">
      <w:p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Het nieuwe systeem wordt een Native-app voor de Android platform.</w:t>
      </w:r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2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bookmarkStart w:id="32" w:name="__RefHeading__413_1396799281"/>
      <w:bookmarkStart w:id="33" w:name="_Toc312869857"/>
      <w:bookmarkStart w:id="34" w:name="_Toc401261391"/>
      <w:bookmarkEnd w:id="32"/>
      <w:bookmarkEnd w:id="33"/>
      <w:r w:rsidRPr="00DB2220">
        <w:rPr>
          <w:rFonts w:asciiTheme="minorHAnsi" w:hAnsiTheme="minorHAnsi" w:cstheme="minorHAnsi"/>
          <w:color w:val="000000" w:themeColor="text1"/>
        </w:rPr>
        <w:t>6 Plan van aanpak</w:t>
      </w:r>
      <w:bookmarkEnd w:id="34"/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DB2220" w:rsidRPr="00DB2220" w:rsidRDefault="00DB2220" w:rsidP="00DB2220">
      <w:pPr>
        <w:pStyle w:val="Kop2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2"/>
        </w:rPr>
      </w:pPr>
      <w:bookmarkStart w:id="35" w:name="__RefHeading__415_1396799281"/>
      <w:bookmarkStart w:id="36" w:name="_Toc312869858"/>
      <w:bookmarkStart w:id="37" w:name="_Toc401261392"/>
      <w:bookmarkEnd w:id="35"/>
      <w:bookmarkEnd w:id="36"/>
      <w:r w:rsidRPr="00DB2220">
        <w:rPr>
          <w:rFonts w:asciiTheme="minorHAnsi" w:hAnsiTheme="minorHAnsi" w:cstheme="minorHAnsi"/>
          <w:color w:val="000000" w:themeColor="text1"/>
        </w:rPr>
        <w:t>6.1 Op te leveren producten</w:t>
      </w:r>
      <w:bookmarkEnd w:id="37"/>
    </w:p>
    <w:p w:rsidR="00DB2220" w:rsidRPr="00DB2220" w:rsidRDefault="00CE2CD8" w:rsidP="00DB2220">
      <w:p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lastRenderedPageBreak/>
        <w:t>Oplevering</w:t>
      </w:r>
      <w:r w:rsidR="00DB2220" w:rsidRPr="00DB2220">
        <w:rPr>
          <w:rFonts w:asciiTheme="minorHAnsi" w:hAnsiTheme="minorHAnsi" w:cstheme="minorHAnsi"/>
          <w:color w:val="000000" w:themeColor="text1"/>
          <w:sz w:val="22"/>
        </w:rPr>
        <w:t>:</w:t>
      </w:r>
    </w:p>
    <w:p w:rsidR="00DB2220" w:rsidRDefault="00CE2CD8" w:rsidP="00DB2220">
      <w:pPr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Informatiebehoefte Rapport</w:t>
      </w:r>
    </w:p>
    <w:p w:rsidR="00CE2CD8" w:rsidRPr="00DB2220" w:rsidRDefault="00CE2CD8" w:rsidP="00DB2220">
      <w:pPr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Functioneel Ontwerp</w:t>
      </w:r>
    </w:p>
    <w:p w:rsidR="00DB2220" w:rsidRPr="00DB2220" w:rsidRDefault="00CE2CD8" w:rsidP="00DB2220">
      <w:pPr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T</w:t>
      </w:r>
      <w:r w:rsidR="00DB2220" w:rsidRPr="00DB2220">
        <w:rPr>
          <w:rFonts w:asciiTheme="minorHAnsi" w:hAnsiTheme="minorHAnsi" w:cstheme="minorHAnsi"/>
          <w:color w:val="000000" w:themeColor="text1"/>
          <w:sz w:val="22"/>
        </w:rPr>
        <w:t>echnisch ontwerp</w:t>
      </w:r>
    </w:p>
    <w:p w:rsidR="00DB2220" w:rsidRPr="00DB2220" w:rsidRDefault="00CE2CD8" w:rsidP="00DB2220">
      <w:pPr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Systeem (Native-app)</w:t>
      </w:r>
    </w:p>
    <w:p w:rsidR="00DB2220" w:rsidRPr="00CE2CD8" w:rsidRDefault="00CE2CD8" w:rsidP="00CE2CD8">
      <w:pPr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Test Rapport</w:t>
      </w:r>
    </w:p>
    <w:p w:rsidR="00DB2220" w:rsidRPr="00DB2220" w:rsidRDefault="00DB2220" w:rsidP="00DB2220">
      <w:pPr>
        <w:rPr>
          <w:rFonts w:asciiTheme="minorHAnsi" w:hAnsiTheme="minorHAnsi" w:cstheme="minorHAnsi"/>
          <w:color w:val="000000" w:themeColor="text1"/>
        </w:rPr>
      </w:pPr>
    </w:p>
    <w:p w:rsidR="003706A0" w:rsidRPr="003706A0" w:rsidRDefault="003706A0" w:rsidP="003706A0">
      <w:pPr>
        <w:pStyle w:val="Kop2"/>
        <w:numPr>
          <w:ilvl w:val="0"/>
          <w:numId w:val="0"/>
        </w:numPr>
        <w:tabs>
          <w:tab w:val="clear" w:pos="709"/>
        </w:tabs>
        <w:suppressAutoHyphens w:val="0"/>
        <w:textAlignment w:val="baseline"/>
        <w:rPr>
          <w:rFonts w:ascii="Calibri" w:hAnsi="Calibri" w:cs="Calibri"/>
          <w:iCs w:val="0"/>
          <w:color w:val="000000"/>
        </w:rPr>
      </w:pPr>
      <w:bookmarkStart w:id="38" w:name="__RefHeading__417_1396799281"/>
      <w:bookmarkStart w:id="39" w:name="_Toc312869859"/>
      <w:bookmarkEnd w:id="38"/>
      <w:bookmarkEnd w:id="39"/>
      <w:r w:rsidRPr="003706A0">
        <w:rPr>
          <w:rFonts w:ascii="Calibri" w:hAnsi="Calibri" w:cs="Calibri"/>
          <w:iCs w:val="0"/>
          <w:color w:val="000000"/>
        </w:rPr>
        <w:t>6.2 Planning</w:t>
      </w:r>
    </w:p>
    <w:p w:rsidR="003706A0" w:rsidRPr="003706A0" w:rsidRDefault="003706A0" w:rsidP="003706A0">
      <w:pPr>
        <w:pStyle w:val="Plattetekst"/>
      </w:pPr>
    </w:p>
    <w:tbl>
      <w:tblPr>
        <w:tblW w:w="84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1701"/>
        <w:gridCol w:w="1418"/>
        <w:gridCol w:w="2268"/>
      </w:tblGrid>
      <w:tr w:rsidR="00C451D7" w:rsidTr="00C451D7">
        <w:trPr>
          <w:trHeight w:val="42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3706A0">
              <w:rPr>
                <w:rFonts w:asciiTheme="minorHAnsi" w:hAnsiTheme="minorHAnsi" w:cstheme="minorHAnsi"/>
                <w:b/>
                <w:bCs/>
                <w:color w:val="000000"/>
              </w:rPr>
              <w:t>Subtaak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b/>
                <w:bCs/>
                <w:color w:val="000000"/>
              </w:rPr>
              <w:t>Einddatum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b/>
                <w:bCs/>
                <w:color w:val="000000"/>
              </w:rPr>
              <w:t>Betrokken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b/>
                <w:bCs/>
                <w:color w:val="000000"/>
              </w:rPr>
              <w:t>Wijze van inleveren</w:t>
            </w:r>
          </w:p>
        </w:tc>
      </w:tr>
      <w:tr w:rsidR="00C451D7" w:rsidTr="00C451D7">
        <w:trPr>
          <w:trHeight w:val="12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>Informatiebehoefte</w:t>
            </w:r>
            <w:r>
              <w:rPr>
                <w:rFonts w:asciiTheme="minorHAnsi" w:hAnsiTheme="minorHAnsi" w:cstheme="minorHAnsi"/>
                <w:color w:val="000000"/>
              </w:rPr>
              <w:t xml:space="preserve"> Rapport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17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 xml:space="preserve">Enes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GitHub</w:t>
            </w:r>
          </w:p>
        </w:tc>
      </w:tr>
      <w:tr w:rsidR="00C451D7" w:rsidTr="00C451D7">
        <w:trPr>
          <w:trHeight w:val="14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 xml:space="preserve">Functioneel </w:t>
            </w:r>
            <w:r>
              <w:rPr>
                <w:rFonts w:asciiTheme="minorHAnsi" w:hAnsiTheme="minorHAnsi" w:cstheme="minorHAnsi"/>
                <w:color w:val="000000"/>
              </w:rPr>
              <w:t>O</w:t>
            </w:r>
            <w:r w:rsidRPr="003706A0">
              <w:rPr>
                <w:rFonts w:asciiTheme="minorHAnsi" w:hAnsiTheme="minorHAnsi" w:cstheme="minorHAnsi"/>
                <w:color w:val="000000"/>
              </w:rPr>
              <w:t>ntwerp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24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 xml:space="preserve">Enes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GitHub</w:t>
            </w:r>
          </w:p>
        </w:tc>
      </w:tr>
      <w:tr w:rsidR="00C451D7" w:rsidTr="00C451D7">
        <w:trPr>
          <w:trHeight w:val="4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6A0">
              <w:rPr>
                <w:rFonts w:asciiTheme="minorHAnsi" w:hAnsiTheme="minorHAnsi" w:cstheme="minorHAnsi"/>
                <w:color w:val="000000"/>
              </w:rPr>
              <w:t xml:space="preserve">Technisch </w:t>
            </w:r>
            <w:r>
              <w:rPr>
                <w:rFonts w:asciiTheme="minorHAnsi" w:hAnsiTheme="minorHAnsi" w:cstheme="minorHAnsi"/>
                <w:color w:val="000000"/>
              </w:rPr>
              <w:t>O</w:t>
            </w:r>
            <w:r w:rsidRPr="003706A0">
              <w:rPr>
                <w:rFonts w:asciiTheme="minorHAnsi" w:hAnsiTheme="minorHAnsi" w:cstheme="minorHAnsi"/>
                <w:color w:val="000000"/>
              </w:rPr>
              <w:t>ntwerp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03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Enes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GitHub</w:t>
            </w:r>
          </w:p>
        </w:tc>
      </w:tr>
      <w:tr w:rsidR="00C451D7" w:rsidTr="00C451D7">
        <w:trPr>
          <w:trHeight w:val="4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 w:rsidP="008E6562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Systeem (Native-app)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 w:rsidP="008E6562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10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 w:rsidP="008E6562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Enes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 w:rsidP="008E6562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GitHub</w:t>
            </w:r>
          </w:p>
        </w:tc>
      </w:tr>
      <w:tr w:rsidR="00C451D7" w:rsidTr="00C451D7">
        <w:trPr>
          <w:trHeight w:val="4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 w:rsidP="008E6562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Test Rapport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 w:rsidP="008E6562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17</w:t>
            </w:r>
            <w:r w:rsidRPr="003706A0">
              <w:rPr>
                <w:rFonts w:asciiTheme="minorHAnsi" w:hAnsiTheme="minorHAnsi" w:cstheme="minorHAnsi"/>
                <w:color w:val="000000"/>
              </w:rPr>
              <w:t>-0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Pr="003706A0">
              <w:rPr>
                <w:rFonts w:asciiTheme="minorHAnsi" w:hAnsiTheme="minorHAnsi" w:cstheme="minorHAnsi"/>
                <w:color w:val="000000"/>
              </w:rPr>
              <w:t>-201</w:t>
            </w:r>
            <w:r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 w:rsidP="008E6562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Enes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1D7" w:rsidRPr="003706A0" w:rsidRDefault="00C451D7" w:rsidP="008E6562">
            <w:pPr>
              <w:pStyle w:val="Norma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GitHub</w:t>
            </w:r>
          </w:p>
        </w:tc>
      </w:tr>
    </w:tbl>
    <w:p w:rsidR="00DB2220" w:rsidRDefault="00DB2220" w:rsidP="00DB2220">
      <w:pPr>
        <w:pStyle w:val="Lijstalinea1"/>
        <w:rPr>
          <w:rFonts w:asciiTheme="minorHAnsi" w:hAnsiTheme="minorHAnsi" w:cstheme="minorHAnsi"/>
          <w:color w:val="000000" w:themeColor="text1"/>
          <w:sz w:val="22"/>
        </w:rPr>
      </w:pPr>
    </w:p>
    <w:p w:rsidR="00CE2CD8" w:rsidRPr="00CE2CD8" w:rsidRDefault="00CE2CD8" w:rsidP="00DB2220">
      <w:pPr>
        <w:pStyle w:val="Lijstalinea1"/>
        <w:rPr>
          <w:rFonts w:asciiTheme="minorHAnsi" w:hAnsiTheme="minorHAnsi" w:cstheme="minorHAnsi"/>
          <w:color w:val="000000" w:themeColor="text1"/>
          <w:sz w:val="22"/>
        </w:rPr>
      </w:pPr>
    </w:p>
    <w:p w:rsidR="00DB2220" w:rsidRPr="00DB2220" w:rsidRDefault="00DB2220" w:rsidP="00DB2220">
      <w:pPr>
        <w:pStyle w:val="Kop2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bookmarkStart w:id="40" w:name="__RefHeading__419_1396799281"/>
      <w:bookmarkStart w:id="41" w:name="_Toc312869860"/>
      <w:bookmarkStart w:id="42" w:name="_Toc401261394"/>
      <w:bookmarkEnd w:id="40"/>
      <w:bookmarkEnd w:id="41"/>
      <w:r w:rsidRPr="00DB2220">
        <w:rPr>
          <w:rFonts w:asciiTheme="minorHAnsi" w:hAnsiTheme="minorHAnsi" w:cstheme="minorHAnsi"/>
          <w:color w:val="000000" w:themeColor="text1"/>
        </w:rPr>
        <w:t>6.</w:t>
      </w:r>
      <w:proofErr w:type="gramStart"/>
      <w:r w:rsidRPr="00DB2220">
        <w:rPr>
          <w:rFonts w:asciiTheme="minorHAnsi" w:hAnsiTheme="minorHAnsi" w:cstheme="minorHAnsi"/>
          <w:color w:val="000000" w:themeColor="text1"/>
        </w:rPr>
        <w:t>3.Benodigde</w:t>
      </w:r>
      <w:proofErr w:type="gramEnd"/>
      <w:r w:rsidRPr="00DB2220">
        <w:rPr>
          <w:rFonts w:asciiTheme="minorHAnsi" w:hAnsiTheme="minorHAnsi" w:cstheme="minorHAnsi"/>
          <w:color w:val="000000" w:themeColor="text1"/>
        </w:rPr>
        <w:t xml:space="preserve"> middelen</w:t>
      </w:r>
      <w:bookmarkEnd w:id="42"/>
    </w:p>
    <w:p w:rsidR="00583F79" w:rsidRDefault="00CB4707" w:rsidP="00583F79">
      <w:pPr>
        <w:pStyle w:val="Lijstalinea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Atom (IDE) = gratis</w:t>
      </w:r>
    </w:p>
    <w:p w:rsidR="00CB4707" w:rsidRDefault="00CB4707" w:rsidP="00583F79">
      <w:pPr>
        <w:pStyle w:val="Lijstalinea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Google Chrome = gratis</w:t>
      </w:r>
    </w:p>
    <w:p w:rsidR="00CB4707" w:rsidRDefault="00CB4707" w:rsidP="00583F79">
      <w:pPr>
        <w:pStyle w:val="Lijstalinea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Documenten totaal tijd: 40 uur</w:t>
      </w:r>
    </w:p>
    <w:p w:rsidR="001F6155" w:rsidRDefault="001F6155" w:rsidP="00583F79">
      <w:pPr>
        <w:pStyle w:val="Lijstalinea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Systeem totaal tijd: 40 uur</w:t>
      </w:r>
    </w:p>
    <w:p w:rsidR="001F6155" w:rsidRDefault="001F6155" w:rsidP="00583F79">
      <w:pPr>
        <w:pStyle w:val="Lijstalinea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1 man = 77 euro per uur</w:t>
      </w:r>
    </w:p>
    <w:p w:rsidR="001F6155" w:rsidRPr="00583F79" w:rsidRDefault="001F6155" w:rsidP="00583F79">
      <w:pPr>
        <w:pStyle w:val="Lijstalinea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color w:val="000000" w:themeColor="text1"/>
          <w:sz w:val="22"/>
        </w:rPr>
        <w:t>77 x 80 = 6160 euro in totaal.</w:t>
      </w:r>
    </w:p>
    <w:sectPr w:rsidR="001F6155" w:rsidRPr="00583F79" w:rsidSect="00D22491">
      <w:foot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367D" w:rsidRDefault="0099367D" w:rsidP="00DB2220">
      <w:r>
        <w:separator/>
      </w:r>
    </w:p>
  </w:endnote>
  <w:endnote w:type="continuationSeparator" w:id="0">
    <w:p w:rsidR="0099367D" w:rsidRDefault="0099367D" w:rsidP="00DB2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469C" w:rsidRPr="009A234F" w:rsidRDefault="009B469C" w:rsidP="00D22491">
    <w:pPr>
      <w:pStyle w:val="Voettekst"/>
      <w:pBdr>
        <w:top w:val="single" w:sz="4" w:space="1" w:color="auto"/>
      </w:pBdr>
      <w:rPr>
        <w:rFonts w:asciiTheme="minorHAnsi" w:hAnsiTheme="minorHAnsi" w:cstheme="minorHAnsi"/>
        <w:sz w:val="22"/>
        <w:szCs w:val="22"/>
      </w:rPr>
    </w:pPr>
    <w:bookmarkStart w:id="43" w:name="OLE_LINK4"/>
    <w:bookmarkStart w:id="44" w:name="OLE_LINK5"/>
    <w:r>
      <w:rPr>
        <w:rFonts w:asciiTheme="minorHAnsi" w:hAnsiTheme="minorHAnsi" w:cstheme="minorHAnsi"/>
        <w:sz w:val="22"/>
        <w:szCs w:val="22"/>
      </w:rPr>
      <w:t xml:space="preserve">Informatiebehoefte Rapport </w:t>
    </w:r>
    <w:r w:rsidRPr="009A234F">
      <w:rPr>
        <w:rFonts w:asciiTheme="minorHAnsi" w:hAnsiTheme="minorHAnsi" w:cstheme="minorHAnsi"/>
        <w:sz w:val="22"/>
        <w:szCs w:val="22"/>
      </w:rPr>
      <w:t>[</w:t>
    </w:r>
    <w:r>
      <w:rPr>
        <w:rFonts w:asciiTheme="minorHAnsi" w:hAnsiTheme="minorHAnsi" w:cstheme="minorHAnsi"/>
        <w:sz w:val="22"/>
        <w:szCs w:val="22"/>
      </w:rPr>
      <w:t>Rekentuin Android App</w:t>
    </w:r>
    <w:r w:rsidRPr="009A234F">
      <w:rPr>
        <w:rFonts w:asciiTheme="minorHAnsi" w:hAnsiTheme="minorHAnsi" w:cstheme="minorHAnsi"/>
        <w:sz w:val="22"/>
        <w:szCs w:val="22"/>
      </w:rPr>
      <w:t>]</w:t>
    </w:r>
    <w:r w:rsidRPr="009A234F">
      <w:rPr>
        <w:rFonts w:asciiTheme="minorHAnsi" w:hAnsiTheme="minorHAnsi" w:cstheme="minorHAnsi"/>
        <w:sz w:val="22"/>
        <w:szCs w:val="22"/>
      </w:rPr>
      <w:tab/>
    </w:r>
    <w:r w:rsidRPr="009A234F">
      <w:rPr>
        <w:rFonts w:asciiTheme="minorHAnsi" w:hAnsiTheme="minorHAnsi" w:cstheme="minorHAnsi"/>
        <w:sz w:val="22"/>
        <w:szCs w:val="22"/>
      </w:rPr>
      <w:tab/>
      <w:t xml:space="preserve">blz. </w:t>
    </w:r>
    <w:r w:rsidRPr="009A234F">
      <w:rPr>
        <w:rFonts w:asciiTheme="minorHAnsi" w:hAnsiTheme="minorHAnsi" w:cstheme="minorHAnsi"/>
        <w:sz w:val="22"/>
        <w:szCs w:val="22"/>
      </w:rPr>
      <w:fldChar w:fldCharType="begin"/>
    </w:r>
    <w:r w:rsidRPr="009A234F">
      <w:rPr>
        <w:rFonts w:asciiTheme="minorHAnsi" w:hAnsiTheme="minorHAnsi" w:cstheme="minorHAnsi"/>
        <w:sz w:val="22"/>
        <w:szCs w:val="22"/>
      </w:rPr>
      <w:instrText>PAGE   \* MERGEFORMAT</w:instrText>
    </w:r>
    <w:r w:rsidRPr="009A234F">
      <w:rPr>
        <w:rFonts w:asciiTheme="minorHAnsi" w:hAnsiTheme="minorHAnsi" w:cstheme="minorHAnsi"/>
        <w:sz w:val="22"/>
        <w:szCs w:val="22"/>
      </w:rPr>
      <w:fldChar w:fldCharType="separate"/>
    </w:r>
    <w:r>
      <w:rPr>
        <w:rFonts w:asciiTheme="minorHAnsi" w:hAnsiTheme="minorHAnsi" w:cstheme="minorHAnsi"/>
        <w:noProof/>
        <w:sz w:val="22"/>
        <w:szCs w:val="22"/>
      </w:rPr>
      <w:t>5</w:t>
    </w:r>
    <w:r w:rsidRPr="009A234F">
      <w:rPr>
        <w:rFonts w:asciiTheme="minorHAnsi" w:hAnsiTheme="minorHAnsi" w:cstheme="minorHAnsi"/>
        <w:sz w:val="22"/>
        <w:szCs w:val="22"/>
      </w:rPr>
      <w:fldChar w:fldCharType="end"/>
    </w:r>
  </w:p>
  <w:p w:rsidR="009B469C" w:rsidRPr="00D22491" w:rsidRDefault="009B469C" w:rsidP="00D22491">
    <w:pPr>
      <w:pStyle w:val="Voettekst"/>
      <w:rPr>
        <w:rFonts w:asciiTheme="minorHAnsi" w:hAnsiTheme="minorHAnsi" w:cstheme="minorHAnsi"/>
        <w:i/>
        <w:sz w:val="22"/>
        <w:szCs w:val="22"/>
      </w:rPr>
    </w:pPr>
    <w:r w:rsidRPr="009A234F">
      <w:rPr>
        <w:rFonts w:asciiTheme="minorHAnsi" w:hAnsiTheme="minorHAnsi" w:cstheme="minorHAnsi"/>
        <w:i/>
        <w:sz w:val="22"/>
        <w:szCs w:val="22"/>
      </w:rPr>
      <w:t xml:space="preserve"> [</w:t>
    </w:r>
    <w:r>
      <w:rPr>
        <w:rFonts w:asciiTheme="minorHAnsi" w:hAnsiTheme="minorHAnsi" w:cstheme="minorHAnsi"/>
        <w:i/>
        <w:sz w:val="22"/>
        <w:szCs w:val="22"/>
      </w:rPr>
      <w:t xml:space="preserve">Enes </w:t>
    </w:r>
    <w:proofErr w:type="spellStart"/>
    <w:r>
      <w:rPr>
        <w:rFonts w:asciiTheme="minorHAnsi" w:hAnsiTheme="minorHAnsi" w:cstheme="minorHAnsi"/>
        <w:i/>
        <w:sz w:val="22"/>
        <w:szCs w:val="22"/>
      </w:rPr>
      <w:t>Sertdemir</w:t>
    </w:r>
    <w:proofErr w:type="spellEnd"/>
    <w:r w:rsidRPr="009A234F">
      <w:rPr>
        <w:rFonts w:asciiTheme="minorHAnsi" w:hAnsiTheme="minorHAnsi" w:cstheme="minorHAnsi"/>
        <w:i/>
        <w:sz w:val="22"/>
        <w:szCs w:val="22"/>
      </w:rPr>
      <w:t>] - [</w:t>
    </w:r>
    <w:r>
      <w:rPr>
        <w:rFonts w:asciiTheme="minorHAnsi" w:hAnsiTheme="minorHAnsi" w:cstheme="minorHAnsi"/>
        <w:i/>
        <w:sz w:val="22"/>
        <w:szCs w:val="22"/>
      </w:rPr>
      <w:t>14-02-2019</w:t>
    </w:r>
    <w:r w:rsidRPr="009A234F">
      <w:rPr>
        <w:rFonts w:asciiTheme="minorHAnsi" w:hAnsiTheme="minorHAnsi" w:cstheme="minorHAnsi"/>
        <w:i/>
        <w:sz w:val="22"/>
        <w:szCs w:val="22"/>
      </w:rPr>
      <w:t>] – [</w:t>
    </w:r>
    <w:r>
      <w:rPr>
        <w:rFonts w:asciiTheme="minorHAnsi" w:hAnsiTheme="minorHAnsi" w:cstheme="minorHAnsi"/>
        <w:i/>
        <w:sz w:val="22"/>
        <w:szCs w:val="22"/>
      </w:rPr>
      <w:t>0.1</w:t>
    </w:r>
    <w:r w:rsidRPr="009A234F">
      <w:rPr>
        <w:rFonts w:asciiTheme="minorHAnsi" w:hAnsiTheme="minorHAnsi" w:cstheme="minorHAnsi"/>
        <w:i/>
        <w:sz w:val="22"/>
        <w:szCs w:val="22"/>
      </w:rPr>
      <w:t>]</w:t>
    </w:r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367D" w:rsidRDefault="0099367D" w:rsidP="00DB2220">
      <w:r>
        <w:separator/>
      </w:r>
    </w:p>
  </w:footnote>
  <w:footnote w:type="continuationSeparator" w:id="0">
    <w:p w:rsidR="0099367D" w:rsidRDefault="0099367D" w:rsidP="00DB2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Kop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Kop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6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6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6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6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6" w:hanging="360"/>
      </w:pPr>
      <w:rPr>
        <w:rFonts w:ascii="Wingdings" w:hAnsi="Wingdings" w:cs="Wingdings"/>
      </w:rPr>
    </w:lvl>
  </w:abstractNum>
  <w:abstractNum w:abstractNumId="3" w15:restartNumberingAfterBreak="0">
    <w:nsid w:val="21724BEA"/>
    <w:multiLevelType w:val="multilevel"/>
    <w:tmpl w:val="22A4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F6261"/>
    <w:multiLevelType w:val="hybridMultilevel"/>
    <w:tmpl w:val="533229FE"/>
    <w:lvl w:ilvl="0" w:tplc="0DD279D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D367A"/>
    <w:multiLevelType w:val="hybridMultilevel"/>
    <w:tmpl w:val="927E90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941A1"/>
    <w:multiLevelType w:val="hybridMultilevel"/>
    <w:tmpl w:val="C9B601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F38B4"/>
    <w:multiLevelType w:val="hybridMultilevel"/>
    <w:tmpl w:val="2D3E23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357E9"/>
    <w:multiLevelType w:val="hybridMultilevel"/>
    <w:tmpl w:val="9E9C5D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8"/>
  </w:num>
  <w:num w:numId="6">
    <w:abstractNumId w:val="7"/>
  </w:num>
  <w:num w:numId="7">
    <w:abstractNumId w:val="4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2220"/>
    <w:rsid w:val="00010031"/>
    <w:rsid w:val="001003D8"/>
    <w:rsid w:val="00126109"/>
    <w:rsid w:val="00130F4C"/>
    <w:rsid w:val="00150309"/>
    <w:rsid w:val="001B2EC1"/>
    <w:rsid w:val="001F6155"/>
    <w:rsid w:val="00211084"/>
    <w:rsid w:val="00221CF9"/>
    <w:rsid w:val="00236890"/>
    <w:rsid w:val="002463A9"/>
    <w:rsid w:val="00297D1B"/>
    <w:rsid w:val="002E1F68"/>
    <w:rsid w:val="00334BA3"/>
    <w:rsid w:val="003706A0"/>
    <w:rsid w:val="003C4415"/>
    <w:rsid w:val="0042439C"/>
    <w:rsid w:val="004250A1"/>
    <w:rsid w:val="00482493"/>
    <w:rsid w:val="0049379A"/>
    <w:rsid w:val="00496D50"/>
    <w:rsid w:val="004F4220"/>
    <w:rsid w:val="00583F79"/>
    <w:rsid w:val="005A26BE"/>
    <w:rsid w:val="005C7F6E"/>
    <w:rsid w:val="005D3C14"/>
    <w:rsid w:val="005F0F80"/>
    <w:rsid w:val="00731A84"/>
    <w:rsid w:val="007A3A4C"/>
    <w:rsid w:val="00802BF2"/>
    <w:rsid w:val="00827CA0"/>
    <w:rsid w:val="008E6562"/>
    <w:rsid w:val="009750B1"/>
    <w:rsid w:val="0099367D"/>
    <w:rsid w:val="009A379F"/>
    <w:rsid w:val="009B469C"/>
    <w:rsid w:val="00A061FD"/>
    <w:rsid w:val="00A324D5"/>
    <w:rsid w:val="00A47140"/>
    <w:rsid w:val="00A623E5"/>
    <w:rsid w:val="00A85635"/>
    <w:rsid w:val="00AA565F"/>
    <w:rsid w:val="00AC0025"/>
    <w:rsid w:val="00B201E0"/>
    <w:rsid w:val="00B86A8A"/>
    <w:rsid w:val="00C451D7"/>
    <w:rsid w:val="00C6062A"/>
    <w:rsid w:val="00CB4707"/>
    <w:rsid w:val="00CE2CD8"/>
    <w:rsid w:val="00D22491"/>
    <w:rsid w:val="00D23F7C"/>
    <w:rsid w:val="00D9013C"/>
    <w:rsid w:val="00D94546"/>
    <w:rsid w:val="00DB2220"/>
    <w:rsid w:val="00E00A76"/>
    <w:rsid w:val="00F61CAE"/>
    <w:rsid w:val="00F76AA0"/>
    <w:rsid w:val="00FA1DCE"/>
    <w:rsid w:val="00FD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0D78D"/>
  <w15:docId w15:val="{7EE6ADDD-CE9E-4ACE-A54A-E2E34D0D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DB2220"/>
    <w:pPr>
      <w:tabs>
        <w:tab w:val="left" w:pos="709"/>
      </w:tabs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kern w:val="1"/>
      <w:sz w:val="24"/>
      <w:szCs w:val="24"/>
      <w:lang w:eastAsia="nl-NL"/>
    </w:rPr>
  </w:style>
  <w:style w:type="paragraph" w:styleId="Kop1">
    <w:name w:val="heading 1"/>
    <w:basedOn w:val="Standaard"/>
    <w:next w:val="Plattetekst"/>
    <w:link w:val="Kop1Char"/>
    <w:qFormat/>
    <w:rsid w:val="00DB2220"/>
    <w:pPr>
      <w:keepNext/>
      <w:numPr>
        <w:numId w:val="1"/>
      </w:numPr>
      <w:jc w:val="center"/>
      <w:outlineLvl w:val="0"/>
    </w:pPr>
    <w:rPr>
      <w:rFonts w:ascii="Arial" w:hAnsi="Arial" w:cs="Arial"/>
      <w:b/>
      <w:bCs/>
      <w:sz w:val="48"/>
      <w:szCs w:val="32"/>
    </w:rPr>
  </w:style>
  <w:style w:type="paragraph" w:styleId="Kop2">
    <w:name w:val="heading 2"/>
    <w:basedOn w:val="Standaard"/>
    <w:next w:val="Plattetekst"/>
    <w:link w:val="Kop2Char"/>
    <w:qFormat/>
    <w:rsid w:val="00DB2220"/>
    <w:pPr>
      <w:numPr>
        <w:ilvl w:val="1"/>
        <w:numId w:val="1"/>
      </w:numPr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DB2220"/>
    <w:pPr>
      <w:tabs>
        <w:tab w:val="clear" w:pos="709"/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DB2220"/>
    <w:rPr>
      <w:rFonts w:ascii="Times New Roman" w:eastAsia="Times New Roman" w:hAnsi="Times New Roman" w:cs="Times New Roman"/>
      <w:color w:val="00000A"/>
      <w:kern w:val="1"/>
      <w:sz w:val="24"/>
      <w:szCs w:val="24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DB2220"/>
    <w:pPr>
      <w:tabs>
        <w:tab w:val="clear" w:pos="709"/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DB2220"/>
    <w:rPr>
      <w:rFonts w:ascii="Times New Roman" w:eastAsia="Times New Roman" w:hAnsi="Times New Roman" w:cs="Times New Roman"/>
      <w:color w:val="00000A"/>
      <w:kern w:val="1"/>
      <w:sz w:val="24"/>
      <w:szCs w:val="24"/>
      <w:lang w:eastAsia="nl-NL"/>
    </w:rPr>
  </w:style>
  <w:style w:type="character" w:customStyle="1" w:styleId="Kop1Char">
    <w:name w:val="Kop 1 Char"/>
    <w:basedOn w:val="Standaardalinea-lettertype"/>
    <w:link w:val="Kop1"/>
    <w:rsid w:val="00DB2220"/>
    <w:rPr>
      <w:rFonts w:ascii="Arial" w:eastAsia="Times New Roman" w:hAnsi="Arial" w:cs="Arial"/>
      <w:b/>
      <w:bCs/>
      <w:color w:val="00000A"/>
      <w:kern w:val="1"/>
      <w:sz w:val="48"/>
      <w:szCs w:val="32"/>
      <w:lang w:eastAsia="nl-NL"/>
    </w:rPr>
  </w:style>
  <w:style w:type="character" w:customStyle="1" w:styleId="Kop2Char">
    <w:name w:val="Kop 2 Char"/>
    <w:basedOn w:val="Standaardalinea-lettertype"/>
    <w:link w:val="Kop2"/>
    <w:rsid w:val="00DB2220"/>
    <w:rPr>
      <w:rFonts w:ascii="Arial" w:eastAsia="Times New Roman" w:hAnsi="Arial" w:cs="Arial"/>
      <w:b/>
      <w:bCs/>
      <w:i/>
      <w:iCs/>
      <w:color w:val="00000A"/>
      <w:kern w:val="1"/>
      <w:sz w:val="28"/>
      <w:szCs w:val="28"/>
      <w:lang w:eastAsia="nl-NL"/>
    </w:rPr>
  </w:style>
  <w:style w:type="paragraph" w:styleId="Plattetekst">
    <w:name w:val="Body Text"/>
    <w:basedOn w:val="Standaard"/>
    <w:link w:val="PlattetekstChar"/>
    <w:rsid w:val="00DB2220"/>
    <w:pPr>
      <w:spacing w:after="120"/>
    </w:pPr>
    <w:rPr>
      <w:rFonts w:ascii="Arial" w:hAnsi="Arial" w:cs="Arial"/>
      <w:sz w:val="22"/>
    </w:rPr>
  </w:style>
  <w:style w:type="character" w:customStyle="1" w:styleId="PlattetekstChar">
    <w:name w:val="Platte tekst Char"/>
    <w:basedOn w:val="Standaardalinea-lettertype"/>
    <w:link w:val="Plattetekst"/>
    <w:rsid w:val="00DB2220"/>
    <w:rPr>
      <w:rFonts w:ascii="Arial" w:eastAsia="Times New Roman" w:hAnsi="Arial" w:cs="Arial"/>
      <w:color w:val="00000A"/>
      <w:kern w:val="1"/>
      <w:szCs w:val="24"/>
      <w:lang w:eastAsia="nl-NL"/>
    </w:rPr>
  </w:style>
  <w:style w:type="paragraph" w:customStyle="1" w:styleId="Lijstalinea1">
    <w:name w:val="Lijstalinea1"/>
    <w:basedOn w:val="Standaard"/>
    <w:rsid w:val="00DB2220"/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DB2220"/>
    <w:pPr>
      <w:keepLines/>
      <w:numPr>
        <w:numId w:val="0"/>
      </w:numPr>
      <w:tabs>
        <w:tab w:val="clear" w:pos="709"/>
      </w:tabs>
      <w:suppressAutoHyphens w:val="0"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Inhopg1">
    <w:name w:val="toc 1"/>
    <w:basedOn w:val="Standaard"/>
    <w:next w:val="Standaard"/>
    <w:autoRedefine/>
    <w:uiPriority w:val="39"/>
    <w:unhideWhenUsed/>
    <w:rsid w:val="00DB2220"/>
    <w:pPr>
      <w:tabs>
        <w:tab w:val="clear" w:pos="709"/>
      </w:tabs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DB2220"/>
    <w:pPr>
      <w:tabs>
        <w:tab w:val="clear" w:pos="709"/>
      </w:tabs>
      <w:spacing w:after="100"/>
      <w:ind w:left="240"/>
    </w:pPr>
  </w:style>
  <w:style w:type="character" w:styleId="Hyperlink">
    <w:name w:val="Hyperlink"/>
    <w:basedOn w:val="Standaardalinea-lettertype"/>
    <w:uiPriority w:val="99"/>
    <w:unhideWhenUsed/>
    <w:rsid w:val="00DB2220"/>
    <w:rPr>
      <w:color w:val="0000FF" w:themeColor="hyperlink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DB2220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DB2220"/>
    <w:rPr>
      <w:rFonts w:ascii="Tahoma" w:eastAsia="Times New Roman" w:hAnsi="Tahoma" w:cs="Tahoma"/>
      <w:color w:val="00000A"/>
      <w:kern w:val="1"/>
      <w:sz w:val="16"/>
      <w:szCs w:val="16"/>
      <w:lang w:eastAsia="nl-NL"/>
    </w:rPr>
  </w:style>
  <w:style w:type="paragraph" w:styleId="Lijstalinea">
    <w:name w:val="List Paragraph"/>
    <w:basedOn w:val="Standaard"/>
    <w:uiPriority w:val="34"/>
    <w:qFormat/>
    <w:rsid w:val="00A324D5"/>
    <w:pPr>
      <w:ind w:left="720"/>
      <w:contextualSpacing/>
    </w:pPr>
  </w:style>
  <w:style w:type="paragraph" w:styleId="Normaalweb">
    <w:name w:val="Normal (Web)"/>
    <w:basedOn w:val="Standaard"/>
    <w:uiPriority w:val="99"/>
    <w:semiHidden/>
    <w:unhideWhenUsed/>
    <w:rsid w:val="003706A0"/>
    <w:pPr>
      <w:tabs>
        <w:tab w:val="clear" w:pos="709"/>
      </w:tabs>
      <w:suppressAutoHyphens w:val="0"/>
      <w:spacing w:before="100" w:beforeAutospacing="1" w:after="100" w:afterAutospacing="1"/>
    </w:pPr>
    <w:rPr>
      <w:color w:val="auto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6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112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735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A4001A-629E-478C-A308-8ED328192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5</Pages>
  <Words>752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ROC IDCollege</Company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Volwater</dc:creator>
  <cp:lastModifiedBy>Jarvis</cp:lastModifiedBy>
  <cp:revision>35</cp:revision>
  <dcterms:created xsi:type="dcterms:W3CDTF">2016-09-02T07:10:00Z</dcterms:created>
  <dcterms:modified xsi:type="dcterms:W3CDTF">2019-03-03T11:04:00Z</dcterms:modified>
</cp:coreProperties>
</file>