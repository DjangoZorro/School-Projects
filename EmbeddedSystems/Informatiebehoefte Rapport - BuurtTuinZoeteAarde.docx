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2220" w:rsidRPr="000C1D31" w:rsidRDefault="00DB2220" w:rsidP="00DB2220">
      <w:pPr>
        <w:jc w:val="center"/>
        <w:rPr>
          <w:rFonts w:asciiTheme="minorHAnsi" w:hAnsiTheme="minorHAnsi" w:cstheme="minorHAnsi"/>
        </w:rPr>
      </w:pPr>
      <w:r>
        <w:rPr>
          <w:rFonts w:asciiTheme="minorHAnsi" w:hAnsiTheme="minorHAnsi" w:cstheme="minorHAnsi"/>
          <w:b/>
          <w:sz w:val="44"/>
          <w:szCs w:val="44"/>
        </w:rPr>
        <w:t>INFORMATIEBEHOEFTE RAPPORT</w:t>
      </w:r>
    </w:p>
    <w:p w:rsidR="00DB2220" w:rsidRDefault="00DB2220" w:rsidP="00DB2220"/>
    <w:p w:rsidR="00DB2220" w:rsidRDefault="00DB2220" w:rsidP="00DB2220"/>
    <w:p w:rsidR="00DB2220" w:rsidRPr="00D22491" w:rsidRDefault="00902A61" w:rsidP="00DB2220">
      <w:pPr>
        <w:jc w:val="center"/>
        <w:rPr>
          <w:rFonts w:asciiTheme="minorHAnsi" w:hAnsiTheme="minorHAnsi" w:cstheme="minorHAnsi"/>
        </w:rPr>
      </w:pPr>
      <w:proofErr w:type="spellStart"/>
      <w:r>
        <w:rPr>
          <w:rFonts w:asciiTheme="minorHAnsi" w:hAnsiTheme="minorHAnsi" w:cstheme="minorHAnsi"/>
        </w:rPr>
        <w:t>BuurtTuinZoeteAarde</w:t>
      </w:r>
      <w:proofErr w:type="spellEnd"/>
    </w:p>
    <w:p w:rsidR="00FD01F9" w:rsidRDefault="00FD01F9"/>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p w:rsidR="00DB2220" w:rsidRDefault="00DB2220" w:rsidP="00DB2220">
      <w:pPr>
        <w:rPr>
          <w:rFonts w:asciiTheme="minorHAnsi" w:hAnsiTheme="minorHAnsi" w:cstheme="minorHAnsi"/>
        </w:rPr>
      </w:pPr>
    </w:p>
    <w:p w:rsidR="00DB2220" w:rsidRDefault="00DB2220" w:rsidP="00DB2220">
      <w:pPr>
        <w:rPr>
          <w:rFonts w:asciiTheme="minorHAnsi" w:hAnsiTheme="minorHAnsi" w:cstheme="minorHAnsi"/>
        </w:rPr>
      </w:pPr>
    </w:p>
    <w:p w:rsidR="00DB2220" w:rsidRPr="000C1D31" w:rsidRDefault="00902A61" w:rsidP="00DB2220">
      <w:pPr>
        <w:rPr>
          <w:rFonts w:asciiTheme="minorHAnsi" w:hAnsiTheme="minorHAnsi" w:cstheme="minorHAnsi"/>
        </w:rPr>
      </w:pPr>
      <w:r>
        <w:rPr>
          <w:rFonts w:asciiTheme="minorHAnsi" w:hAnsiTheme="minorHAnsi" w:cstheme="minorHAnsi"/>
        </w:rPr>
        <w:t xml:space="preserve">Enes </w:t>
      </w:r>
      <w:proofErr w:type="spellStart"/>
      <w:r>
        <w:rPr>
          <w:rFonts w:asciiTheme="minorHAnsi" w:hAnsiTheme="minorHAnsi" w:cstheme="minorHAnsi"/>
        </w:rPr>
        <w:t>Sertdemir</w:t>
      </w:r>
      <w:proofErr w:type="spellEnd"/>
    </w:p>
    <w:p w:rsidR="00DB2220" w:rsidRPr="000C1D31" w:rsidRDefault="00902A61" w:rsidP="00DB2220">
      <w:pPr>
        <w:rPr>
          <w:rFonts w:asciiTheme="minorHAnsi" w:hAnsiTheme="minorHAnsi" w:cstheme="minorHAnsi"/>
        </w:rPr>
      </w:pPr>
      <w:r>
        <w:rPr>
          <w:rFonts w:asciiTheme="minorHAnsi" w:hAnsiTheme="minorHAnsi" w:cstheme="minorHAnsi"/>
        </w:rPr>
        <w:t>20-02-2019</w:t>
      </w:r>
    </w:p>
    <w:p w:rsidR="00DB2220" w:rsidRDefault="00902A61" w:rsidP="00DB2220">
      <w:r>
        <w:rPr>
          <w:rFonts w:asciiTheme="minorHAnsi" w:hAnsiTheme="minorHAnsi" w:cstheme="minorHAnsi"/>
        </w:rPr>
        <w:t>0.1</w:t>
      </w:r>
    </w:p>
    <w:p w:rsidR="00DB2220" w:rsidRDefault="00DB2220">
      <w:pPr>
        <w:tabs>
          <w:tab w:val="clear" w:pos="709"/>
        </w:tabs>
        <w:suppressAutoHyphens w:val="0"/>
        <w:spacing w:after="200" w:line="276" w:lineRule="auto"/>
      </w:pPr>
      <w:r>
        <w:br w:type="page"/>
      </w:r>
    </w:p>
    <w:p w:rsidR="00DB2220" w:rsidRDefault="00DB2220">
      <w:pPr>
        <w:rPr>
          <w:rFonts w:asciiTheme="minorHAnsi" w:hAnsiTheme="minorHAnsi" w:cstheme="minorHAnsi"/>
          <w:b/>
          <w:sz w:val="22"/>
          <w:szCs w:val="22"/>
        </w:rPr>
      </w:pPr>
      <w:r w:rsidRPr="00DB2220">
        <w:rPr>
          <w:rFonts w:asciiTheme="minorHAnsi" w:hAnsiTheme="minorHAnsi" w:cstheme="minorHAnsi"/>
          <w:b/>
          <w:sz w:val="22"/>
          <w:szCs w:val="22"/>
        </w:rPr>
        <w:lastRenderedPageBreak/>
        <w:t>Inhoudsopgave</w:t>
      </w:r>
    </w:p>
    <w:p w:rsidR="00DB2220" w:rsidRDefault="00DB2220">
      <w:pPr>
        <w:tabs>
          <w:tab w:val="clear" w:pos="709"/>
        </w:tabs>
        <w:suppressAutoHyphens w:val="0"/>
        <w:spacing w:after="200" w:line="276" w:lineRule="auto"/>
        <w:rPr>
          <w:rFonts w:asciiTheme="minorHAnsi" w:hAnsiTheme="minorHAnsi" w:cstheme="minorHAnsi"/>
          <w:b/>
          <w:sz w:val="22"/>
          <w:szCs w:val="22"/>
        </w:rPr>
      </w:pPr>
    </w:p>
    <w:sdt>
      <w:sdtPr>
        <w:rPr>
          <w:rFonts w:ascii="Times New Roman" w:eastAsia="Times New Roman" w:hAnsi="Times New Roman" w:cs="Times New Roman"/>
          <w:b w:val="0"/>
          <w:bCs w:val="0"/>
          <w:color w:val="00000A"/>
          <w:kern w:val="1"/>
          <w:sz w:val="24"/>
          <w:szCs w:val="24"/>
        </w:rPr>
        <w:id w:val="650183048"/>
        <w:docPartObj>
          <w:docPartGallery w:val="Table of Contents"/>
          <w:docPartUnique/>
        </w:docPartObj>
      </w:sdtPr>
      <w:sdtEndPr/>
      <w:sdtContent>
        <w:p w:rsidR="00DB2220" w:rsidRDefault="00DB2220">
          <w:pPr>
            <w:pStyle w:val="Kopvaninhoudsopgave"/>
          </w:pPr>
        </w:p>
        <w:p w:rsidR="00DB2220" w:rsidRPr="00DB2220" w:rsidRDefault="00DB2220">
          <w:pPr>
            <w:pStyle w:val="Inhopg1"/>
            <w:tabs>
              <w:tab w:val="right" w:pos="9062"/>
            </w:tabs>
            <w:rPr>
              <w:rFonts w:asciiTheme="minorHAnsi" w:hAnsiTheme="minorHAnsi" w:cstheme="minorHAnsi"/>
              <w:noProof/>
              <w:sz w:val="22"/>
              <w:szCs w:val="22"/>
            </w:rPr>
          </w:pPr>
          <w:r>
            <w:fldChar w:fldCharType="begin"/>
          </w:r>
          <w:r>
            <w:instrText xml:space="preserve"> TOC \o "1-3" \h \z \u </w:instrText>
          </w:r>
          <w:r>
            <w:fldChar w:fldCharType="separate"/>
          </w:r>
          <w:hyperlink w:anchor="_Toc401261380" w:history="1">
            <w:r w:rsidRPr="00DB2220">
              <w:rPr>
                <w:rStyle w:val="Hyperlink"/>
                <w:rFonts w:asciiTheme="minorHAnsi" w:hAnsiTheme="minorHAnsi" w:cstheme="minorHAnsi"/>
                <w:noProof/>
                <w:sz w:val="22"/>
                <w:szCs w:val="22"/>
              </w:rPr>
              <w:t>1 Samenvatting</w:t>
            </w:r>
            <w:r w:rsidRPr="00DB2220">
              <w:rPr>
                <w:rFonts w:asciiTheme="minorHAnsi" w:hAnsiTheme="minorHAnsi" w:cstheme="minorHAnsi"/>
                <w:noProof/>
                <w:webHidden/>
                <w:sz w:val="22"/>
                <w:szCs w:val="22"/>
              </w:rPr>
              <w:tab/>
            </w:r>
            <w:r w:rsidRPr="00DB2220">
              <w:rPr>
                <w:rFonts w:asciiTheme="minorHAnsi" w:hAnsiTheme="minorHAnsi" w:cstheme="minorHAnsi"/>
                <w:noProof/>
                <w:webHidden/>
                <w:sz w:val="22"/>
                <w:szCs w:val="22"/>
              </w:rPr>
              <w:fldChar w:fldCharType="begin"/>
            </w:r>
            <w:r w:rsidRPr="00DB2220">
              <w:rPr>
                <w:rFonts w:asciiTheme="minorHAnsi" w:hAnsiTheme="minorHAnsi" w:cstheme="minorHAnsi"/>
                <w:noProof/>
                <w:webHidden/>
                <w:sz w:val="22"/>
                <w:szCs w:val="22"/>
              </w:rPr>
              <w:instrText xml:space="preserve"> PAGEREF _Toc401261380 \h </w:instrText>
            </w:r>
            <w:r w:rsidRPr="00DB2220">
              <w:rPr>
                <w:rFonts w:asciiTheme="minorHAnsi" w:hAnsiTheme="minorHAnsi" w:cstheme="minorHAnsi"/>
                <w:noProof/>
                <w:webHidden/>
                <w:sz w:val="22"/>
                <w:szCs w:val="22"/>
              </w:rPr>
            </w:r>
            <w:r w:rsidRPr="00DB2220">
              <w:rPr>
                <w:rFonts w:asciiTheme="minorHAnsi" w:hAnsiTheme="minorHAnsi" w:cstheme="minorHAnsi"/>
                <w:noProof/>
                <w:webHidden/>
                <w:sz w:val="22"/>
                <w:szCs w:val="22"/>
              </w:rPr>
              <w:fldChar w:fldCharType="separate"/>
            </w:r>
            <w:r w:rsidRPr="00DB2220">
              <w:rPr>
                <w:rFonts w:asciiTheme="minorHAnsi" w:hAnsiTheme="minorHAnsi" w:cstheme="minorHAnsi"/>
                <w:noProof/>
                <w:webHidden/>
                <w:sz w:val="22"/>
                <w:szCs w:val="22"/>
              </w:rPr>
              <w:t>3</w:t>
            </w:r>
            <w:r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81" w:history="1">
            <w:r w:rsidR="00DB2220" w:rsidRPr="00DB2220">
              <w:rPr>
                <w:rStyle w:val="Hyperlink"/>
                <w:rFonts w:asciiTheme="minorHAnsi" w:hAnsiTheme="minorHAnsi" w:cstheme="minorHAnsi"/>
                <w:noProof/>
                <w:sz w:val="22"/>
                <w:szCs w:val="22"/>
              </w:rPr>
              <w:t>1.1 Samenvatting voor de klant</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_Toc401261381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3</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82" w:history="1">
            <w:r w:rsidR="00DB2220" w:rsidRPr="00DB2220">
              <w:rPr>
                <w:rStyle w:val="Hyperlink"/>
                <w:rFonts w:asciiTheme="minorHAnsi" w:hAnsiTheme="minorHAnsi" w:cstheme="minorHAnsi"/>
                <w:noProof/>
                <w:sz w:val="22"/>
                <w:szCs w:val="22"/>
              </w:rPr>
              <w:t>1.2 Versiebeheer</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_Toc401261382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3</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83" w:history="1">
            <w:r w:rsidR="00DB2220" w:rsidRPr="00DB2220">
              <w:rPr>
                <w:rStyle w:val="Hyperlink"/>
                <w:rFonts w:asciiTheme="minorHAnsi" w:hAnsiTheme="minorHAnsi" w:cstheme="minorHAnsi"/>
                <w:noProof/>
                <w:sz w:val="22"/>
                <w:szCs w:val="22"/>
              </w:rPr>
              <w:t>1.3 Verzendlijst</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_Toc401261383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3</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1"/>
            <w:tabs>
              <w:tab w:val="right" w:pos="9062"/>
            </w:tabs>
            <w:rPr>
              <w:rFonts w:asciiTheme="minorHAnsi" w:hAnsiTheme="minorHAnsi" w:cstheme="minorHAnsi"/>
              <w:noProof/>
              <w:sz w:val="22"/>
              <w:szCs w:val="22"/>
            </w:rPr>
          </w:pPr>
          <w:hyperlink w:anchor="_Toc401261384" w:history="1">
            <w:r w:rsidR="00DB2220" w:rsidRPr="00DB2220">
              <w:rPr>
                <w:rStyle w:val="Hyperlink"/>
                <w:rFonts w:asciiTheme="minorHAnsi" w:hAnsiTheme="minorHAnsi" w:cstheme="minorHAnsi"/>
                <w:noProof/>
                <w:sz w:val="22"/>
                <w:szCs w:val="22"/>
              </w:rPr>
              <w:t>2. Inleiding</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_Toc401261384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4</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85" w:history="1">
            <w:r w:rsidR="00DB2220" w:rsidRPr="00DB2220">
              <w:rPr>
                <w:rStyle w:val="Hyperlink"/>
                <w:rFonts w:asciiTheme="minorHAnsi" w:hAnsiTheme="minorHAnsi" w:cstheme="minorHAnsi"/>
                <w:noProof/>
                <w:sz w:val="22"/>
                <w:szCs w:val="22"/>
              </w:rPr>
              <w:t>2.1. Doelstelling</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_Toc401261385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4</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86" w:history="1">
            <w:r w:rsidR="00DB2220" w:rsidRPr="00DB2220">
              <w:rPr>
                <w:rStyle w:val="Hyperlink"/>
                <w:rFonts w:asciiTheme="minorHAnsi" w:hAnsiTheme="minorHAnsi" w:cstheme="minorHAnsi"/>
                <w:noProof/>
                <w:sz w:val="22"/>
                <w:szCs w:val="22"/>
              </w:rPr>
              <w:t>2.2. Organisatie</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_Toc401261386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4</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87" w:history="1">
            <w:r w:rsidR="00DB2220" w:rsidRPr="00DB2220">
              <w:rPr>
                <w:rStyle w:val="Hyperlink"/>
                <w:rFonts w:asciiTheme="minorHAnsi" w:hAnsiTheme="minorHAnsi" w:cstheme="minorHAnsi"/>
                <w:noProof/>
                <w:sz w:val="22"/>
                <w:szCs w:val="22"/>
              </w:rPr>
              <w:t>2.3 Technische aspecten</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_Toc401261387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4</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1"/>
            <w:tabs>
              <w:tab w:val="right" w:pos="9062"/>
            </w:tabs>
            <w:rPr>
              <w:rFonts w:asciiTheme="minorHAnsi" w:hAnsiTheme="minorHAnsi" w:cstheme="minorHAnsi"/>
              <w:noProof/>
              <w:sz w:val="22"/>
              <w:szCs w:val="22"/>
            </w:rPr>
          </w:pPr>
          <w:hyperlink w:anchor="_Toc401261388" w:history="1">
            <w:r w:rsidR="00DB2220" w:rsidRPr="00DB2220">
              <w:rPr>
                <w:rStyle w:val="Hyperlink"/>
                <w:rFonts w:asciiTheme="minorHAnsi" w:hAnsiTheme="minorHAnsi" w:cstheme="minorHAnsi"/>
                <w:noProof/>
                <w:sz w:val="22"/>
                <w:szCs w:val="22"/>
              </w:rPr>
              <w:t>3. Werkwijze in het project</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_Toc401261388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4</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1"/>
            <w:tabs>
              <w:tab w:val="right" w:pos="9062"/>
            </w:tabs>
            <w:rPr>
              <w:rFonts w:asciiTheme="minorHAnsi" w:hAnsiTheme="minorHAnsi" w:cstheme="minorHAnsi"/>
              <w:noProof/>
              <w:sz w:val="22"/>
              <w:szCs w:val="22"/>
            </w:rPr>
          </w:pPr>
          <w:hyperlink w:anchor="_Toc401261389" w:history="1">
            <w:r w:rsidR="00DB2220" w:rsidRPr="00DB2220">
              <w:rPr>
                <w:rStyle w:val="Hyperlink"/>
                <w:rFonts w:asciiTheme="minorHAnsi" w:hAnsiTheme="minorHAnsi" w:cstheme="minorHAnsi"/>
                <w:noProof/>
                <w:sz w:val="22"/>
                <w:szCs w:val="22"/>
              </w:rPr>
              <w:t>4. Situatieschets onderzocht terrein</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_Toc401261389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4</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1"/>
            <w:tabs>
              <w:tab w:val="right" w:pos="9062"/>
            </w:tabs>
            <w:rPr>
              <w:rFonts w:asciiTheme="minorHAnsi" w:hAnsiTheme="minorHAnsi" w:cstheme="minorHAnsi"/>
              <w:noProof/>
              <w:sz w:val="22"/>
              <w:szCs w:val="22"/>
            </w:rPr>
          </w:pPr>
          <w:hyperlink w:anchor="_Toc401261390" w:history="1">
            <w:r w:rsidR="00DB2220" w:rsidRPr="00DB2220">
              <w:rPr>
                <w:rStyle w:val="Hyperlink"/>
                <w:rFonts w:asciiTheme="minorHAnsi" w:hAnsiTheme="minorHAnsi" w:cstheme="minorHAnsi"/>
                <w:noProof/>
                <w:sz w:val="22"/>
                <w:szCs w:val="22"/>
              </w:rPr>
              <w:t>5. Informatie architectuur</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_Toc401261390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4</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91" w:history="1">
            <w:r w:rsidR="00DB2220" w:rsidRPr="00DB2220">
              <w:rPr>
                <w:rStyle w:val="Hyperlink"/>
                <w:rFonts w:asciiTheme="minorHAnsi" w:hAnsiTheme="minorHAnsi" w:cstheme="minorHAnsi"/>
                <w:noProof/>
                <w:sz w:val="22"/>
                <w:szCs w:val="22"/>
              </w:rPr>
              <w:t>6 Plan van aanpak</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_Toc401261391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4</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92" w:history="1">
            <w:r w:rsidR="00DB2220" w:rsidRPr="00DB2220">
              <w:rPr>
                <w:rStyle w:val="Hyperlink"/>
                <w:rFonts w:asciiTheme="minorHAnsi" w:hAnsiTheme="minorHAnsi" w:cstheme="minorHAnsi"/>
                <w:noProof/>
                <w:sz w:val="22"/>
                <w:szCs w:val="22"/>
              </w:rPr>
              <w:t>6.1 Op te leveren producten</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_Toc401261392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4</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93" w:history="1">
            <w:r w:rsidR="00DB2220" w:rsidRPr="00DB2220">
              <w:rPr>
                <w:rStyle w:val="Hyperlink"/>
                <w:rFonts w:asciiTheme="minorHAnsi" w:hAnsiTheme="minorHAnsi" w:cstheme="minorHAnsi"/>
                <w:noProof/>
                <w:sz w:val="22"/>
                <w:szCs w:val="22"/>
              </w:rPr>
              <w:t>6.2 Planning</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_Toc401261393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5</w:t>
            </w:r>
            <w:r w:rsidR="00DB2220" w:rsidRPr="00DB2220">
              <w:rPr>
                <w:rFonts w:asciiTheme="minorHAnsi" w:hAnsiTheme="minorHAnsi" w:cstheme="minorHAnsi"/>
                <w:noProof/>
                <w:webHidden/>
                <w:sz w:val="22"/>
                <w:szCs w:val="22"/>
              </w:rPr>
              <w:fldChar w:fldCharType="end"/>
            </w:r>
          </w:hyperlink>
        </w:p>
        <w:p w:rsidR="00DB2220" w:rsidRPr="00DB2220" w:rsidRDefault="00E50EBE">
          <w:pPr>
            <w:pStyle w:val="Inhopg2"/>
            <w:tabs>
              <w:tab w:val="right" w:pos="9062"/>
            </w:tabs>
            <w:rPr>
              <w:rFonts w:asciiTheme="minorHAnsi" w:hAnsiTheme="minorHAnsi" w:cstheme="minorHAnsi"/>
              <w:noProof/>
              <w:sz w:val="22"/>
              <w:szCs w:val="22"/>
            </w:rPr>
          </w:pPr>
          <w:hyperlink w:anchor="_Toc401261394" w:history="1">
            <w:r w:rsidR="00DB2220" w:rsidRPr="00DB2220">
              <w:rPr>
                <w:rStyle w:val="Hyperlink"/>
                <w:rFonts w:asciiTheme="minorHAnsi" w:hAnsiTheme="minorHAnsi" w:cstheme="minorHAnsi"/>
                <w:noProof/>
                <w:sz w:val="22"/>
                <w:szCs w:val="22"/>
              </w:rPr>
              <w:t>6.3.Benodigde middelen</w:t>
            </w:r>
            <w:r w:rsidR="00DB2220" w:rsidRPr="00DB2220">
              <w:rPr>
                <w:rFonts w:asciiTheme="minorHAnsi" w:hAnsiTheme="minorHAnsi" w:cstheme="minorHAnsi"/>
                <w:noProof/>
                <w:webHidden/>
                <w:sz w:val="22"/>
                <w:szCs w:val="22"/>
              </w:rPr>
              <w:tab/>
            </w:r>
            <w:r w:rsidR="00DB2220" w:rsidRPr="00DB2220">
              <w:rPr>
                <w:rFonts w:asciiTheme="minorHAnsi" w:hAnsiTheme="minorHAnsi" w:cstheme="minorHAnsi"/>
                <w:noProof/>
                <w:webHidden/>
                <w:sz w:val="22"/>
                <w:szCs w:val="22"/>
              </w:rPr>
              <w:fldChar w:fldCharType="begin"/>
            </w:r>
            <w:r w:rsidR="00DB2220" w:rsidRPr="00DB2220">
              <w:rPr>
                <w:rFonts w:asciiTheme="minorHAnsi" w:hAnsiTheme="minorHAnsi" w:cstheme="minorHAnsi"/>
                <w:noProof/>
                <w:webHidden/>
                <w:sz w:val="22"/>
                <w:szCs w:val="22"/>
              </w:rPr>
              <w:instrText xml:space="preserve"> PAGEREF _Toc401261394 \h </w:instrText>
            </w:r>
            <w:r w:rsidR="00DB2220" w:rsidRPr="00DB2220">
              <w:rPr>
                <w:rFonts w:asciiTheme="minorHAnsi" w:hAnsiTheme="minorHAnsi" w:cstheme="minorHAnsi"/>
                <w:noProof/>
                <w:webHidden/>
                <w:sz w:val="22"/>
                <w:szCs w:val="22"/>
              </w:rPr>
            </w:r>
            <w:r w:rsidR="00DB2220" w:rsidRPr="00DB2220">
              <w:rPr>
                <w:rFonts w:asciiTheme="minorHAnsi" w:hAnsiTheme="minorHAnsi" w:cstheme="minorHAnsi"/>
                <w:noProof/>
                <w:webHidden/>
                <w:sz w:val="22"/>
                <w:szCs w:val="22"/>
              </w:rPr>
              <w:fldChar w:fldCharType="separate"/>
            </w:r>
            <w:r w:rsidR="00DB2220" w:rsidRPr="00DB2220">
              <w:rPr>
                <w:rFonts w:asciiTheme="minorHAnsi" w:hAnsiTheme="minorHAnsi" w:cstheme="minorHAnsi"/>
                <w:noProof/>
                <w:webHidden/>
                <w:sz w:val="22"/>
                <w:szCs w:val="22"/>
              </w:rPr>
              <w:t>5</w:t>
            </w:r>
            <w:r w:rsidR="00DB2220" w:rsidRPr="00DB2220">
              <w:rPr>
                <w:rFonts w:asciiTheme="minorHAnsi" w:hAnsiTheme="minorHAnsi" w:cstheme="minorHAnsi"/>
                <w:noProof/>
                <w:webHidden/>
                <w:sz w:val="22"/>
                <w:szCs w:val="22"/>
              </w:rPr>
              <w:fldChar w:fldCharType="end"/>
            </w:r>
          </w:hyperlink>
        </w:p>
        <w:p w:rsidR="00DB2220" w:rsidRDefault="00DB2220">
          <w:r>
            <w:rPr>
              <w:b/>
              <w:bCs/>
            </w:rPr>
            <w:fldChar w:fldCharType="end"/>
          </w:r>
        </w:p>
      </w:sdtContent>
    </w:sdt>
    <w:p w:rsidR="00DB2220" w:rsidRDefault="00DB2220">
      <w:pPr>
        <w:tabs>
          <w:tab w:val="clear" w:pos="709"/>
        </w:tabs>
        <w:suppressAutoHyphens w:val="0"/>
        <w:spacing w:after="200" w:line="276" w:lineRule="auto"/>
        <w:rPr>
          <w:rFonts w:asciiTheme="minorHAnsi" w:hAnsiTheme="minorHAnsi" w:cstheme="minorHAnsi"/>
          <w:b/>
          <w:sz w:val="22"/>
          <w:szCs w:val="22"/>
        </w:rPr>
      </w:pPr>
      <w:r>
        <w:rPr>
          <w:rFonts w:asciiTheme="minorHAnsi" w:hAnsiTheme="minorHAnsi" w:cstheme="minorHAnsi"/>
          <w:b/>
          <w:sz w:val="22"/>
          <w:szCs w:val="22"/>
        </w:rPr>
        <w:br w:type="page"/>
      </w:r>
    </w:p>
    <w:p w:rsidR="00DB2220" w:rsidRPr="00DB2220" w:rsidRDefault="00DB2220" w:rsidP="00DB2220">
      <w:pPr>
        <w:pStyle w:val="Kop1"/>
        <w:pageBreakBefore/>
        <w:jc w:val="left"/>
        <w:rPr>
          <w:rFonts w:asciiTheme="minorHAnsi" w:hAnsiTheme="minorHAnsi" w:cstheme="minorHAnsi"/>
          <w:color w:val="000000" w:themeColor="text1"/>
        </w:rPr>
      </w:pPr>
      <w:bookmarkStart w:id="0" w:name="_Toc401261380"/>
      <w:r w:rsidRPr="00DB2220">
        <w:rPr>
          <w:rFonts w:asciiTheme="minorHAnsi" w:hAnsiTheme="minorHAnsi" w:cstheme="minorHAnsi"/>
          <w:color w:val="000000" w:themeColor="text1"/>
          <w:sz w:val="32"/>
        </w:rPr>
        <w:lastRenderedPageBreak/>
        <w:t>1 Samenvatting</w:t>
      </w:r>
      <w:bookmarkEnd w:id="0"/>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pStyle w:val="Kop2"/>
        <w:numPr>
          <w:ilvl w:val="1"/>
          <w:numId w:val="2"/>
        </w:numPr>
        <w:rPr>
          <w:rFonts w:asciiTheme="minorHAnsi" w:hAnsiTheme="minorHAnsi" w:cstheme="minorHAnsi"/>
          <w:color w:val="000000" w:themeColor="text1"/>
          <w:sz w:val="22"/>
          <w:szCs w:val="22"/>
        </w:rPr>
      </w:pPr>
      <w:bookmarkStart w:id="1" w:name="__RefHeading__393_1396799281"/>
      <w:bookmarkStart w:id="2" w:name="_Toc312869847"/>
      <w:bookmarkStart w:id="3" w:name="_Toc401261381"/>
      <w:bookmarkEnd w:id="1"/>
      <w:bookmarkEnd w:id="2"/>
      <w:r w:rsidRPr="00DB2220">
        <w:rPr>
          <w:rFonts w:asciiTheme="minorHAnsi" w:hAnsiTheme="minorHAnsi" w:cstheme="minorHAnsi"/>
          <w:color w:val="000000" w:themeColor="text1"/>
        </w:rPr>
        <w:t>1.1 Samenvatting voor de klant</w:t>
      </w:r>
      <w:bookmarkEnd w:id="3"/>
    </w:p>
    <w:p w:rsidR="00DB2220" w:rsidRPr="005E13F6" w:rsidRDefault="005E13F6" w:rsidP="00DB2220">
      <w:pPr>
        <w:rPr>
          <w:rFonts w:asciiTheme="minorHAnsi" w:hAnsiTheme="minorHAnsi" w:cstheme="minorHAnsi"/>
          <w:color w:val="000000" w:themeColor="text1"/>
          <w:sz w:val="22"/>
        </w:rPr>
      </w:pPr>
      <w:r>
        <w:rPr>
          <w:rFonts w:asciiTheme="minorHAnsi" w:hAnsiTheme="minorHAnsi" w:cstheme="minorHAnsi"/>
          <w:color w:val="000000" w:themeColor="text1"/>
          <w:sz w:val="22"/>
        </w:rPr>
        <w:t>Stichting Zoete Aarde zet zich in voor meer groen en zij hebben nu al 3 hectare om het groen naar boven te laten komen. Zij willen nu graag een website waar je informatie kan vinden over wat er te doen is en wie ze zijn. Ook willen zij een blog, agenda, contact en een nieuwsbrief terugzien.</w:t>
      </w:r>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pStyle w:val="Kop2"/>
        <w:numPr>
          <w:ilvl w:val="1"/>
          <w:numId w:val="2"/>
        </w:numPr>
        <w:rPr>
          <w:rFonts w:asciiTheme="minorHAnsi" w:hAnsiTheme="minorHAnsi" w:cstheme="minorHAnsi"/>
          <w:color w:val="000000" w:themeColor="text1"/>
          <w:sz w:val="16"/>
          <w:szCs w:val="16"/>
        </w:rPr>
      </w:pPr>
      <w:bookmarkStart w:id="4" w:name="__RefHeading__395_1396799281"/>
      <w:bookmarkStart w:id="5" w:name="_Toc312869848"/>
      <w:bookmarkStart w:id="6" w:name="_Toc401261382"/>
      <w:bookmarkEnd w:id="4"/>
      <w:bookmarkEnd w:id="5"/>
      <w:r w:rsidRPr="00DB2220">
        <w:rPr>
          <w:rFonts w:asciiTheme="minorHAnsi" w:hAnsiTheme="minorHAnsi" w:cstheme="minorHAnsi"/>
          <w:color w:val="000000" w:themeColor="text1"/>
        </w:rPr>
        <w:t>1.2 Versiebeheer</w:t>
      </w:r>
      <w:bookmarkEnd w:id="6"/>
    </w:p>
    <w:tbl>
      <w:tblPr>
        <w:tblW w:w="5000" w:type="pct"/>
        <w:tblLook w:val="0000" w:firstRow="0" w:lastRow="0" w:firstColumn="0" w:lastColumn="0" w:noHBand="0" w:noVBand="0"/>
      </w:tblPr>
      <w:tblGrid>
        <w:gridCol w:w="774"/>
        <w:gridCol w:w="1149"/>
        <w:gridCol w:w="991"/>
        <w:gridCol w:w="1375"/>
        <w:gridCol w:w="4999"/>
      </w:tblGrid>
      <w:tr w:rsidR="00DB2220" w:rsidRPr="00DB2220" w:rsidTr="008954AD">
        <w:tc>
          <w:tcPr>
            <w:tcW w:w="237"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b/>
                <w:bCs/>
                <w:color w:val="000000" w:themeColor="text1"/>
                <w:sz w:val="22"/>
                <w:szCs w:val="22"/>
              </w:rPr>
            </w:pPr>
            <w:r w:rsidRPr="00DB2220">
              <w:rPr>
                <w:rFonts w:asciiTheme="minorHAnsi" w:hAnsiTheme="minorHAnsi" w:cstheme="minorHAnsi"/>
                <w:b/>
                <w:bCs/>
                <w:color w:val="000000" w:themeColor="text1"/>
                <w:sz w:val="22"/>
                <w:szCs w:val="22"/>
              </w:rPr>
              <w:t xml:space="preserve">Versie </w:t>
            </w:r>
          </w:p>
        </w:tc>
        <w:tc>
          <w:tcPr>
            <w:tcW w:w="454"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b/>
                <w:bCs/>
                <w:color w:val="000000" w:themeColor="text1"/>
                <w:sz w:val="22"/>
                <w:szCs w:val="22"/>
              </w:rPr>
            </w:pPr>
            <w:r w:rsidRPr="00DB2220">
              <w:rPr>
                <w:rFonts w:asciiTheme="minorHAnsi" w:hAnsiTheme="minorHAnsi" w:cstheme="minorHAnsi"/>
                <w:b/>
                <w:bCs/>
                <w:color w:val="000000" w:themeColor="text1"/>
                <w:sz w:val="22"/>
                <w:szCs w:val="22"/>
              </w:rPr>
              <w:t xml:space="preserve">Status </w:t>
            </w:r>
          </w:p>
        </w:tc>
        <w:tc>
          <w:tcPr>
            <w:tcW w:w="648"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b/>
                <w:bCs/>
                <w:color w:val="000000" w:themeColor="text1"/>
                <w:sz w:val="22"/>
                <w:szCs w:val="22"/>
              </w:rPr>
            </w:pPr>
            <w:r w:rsidRPr="00DB2220">
              <w:rPr>
                <w:rFonts w:asciiTheme="minorHAnsi" w:hAnsiTheme="minorHAnsi" w:cstheme="minorHAnsi"/>
                <w:b/>
                <w:bCs/>
                <w:color w:val="000000" w:themeColor="text1"/>
                <w:sz w:val="22"/>
                <w:szCs w:val="22"/>
              </w:rPr>
              <w:t xml:space="preserve">Datum </w:t>
            </w:r>
          </w:p>
        </w:tc>
        <w:tc>
          <w:tcPr>
            <w:tcW w:w="855"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b/>
                <w:bCs/>
                <w:color w:val="000000" w:themeColor="text1"/>
                <w:sz w:val="22"/>
                <w:szCs w:val="22"/>
              </w:rPr>
            </w:pPr>
            <w:r w:rsidRPr="00DB2220">
              <w:rPr>
                <w:rFonts w:asciiTheme="minorHAnsi" w:hAnsiTheme="minorHAnsi" w:cstheme="minorHAnsi"/>
                <w:b/>
                <w:bCs/>
                <w:color w:val="000000" w:themeColor="text1"/>
                <w:sz w:val="22"/>
                <w:szCs w:val="22"/>
              </w:rPr>
              <w:t xml:space="preserve">Auteur </w:t>
            </w:r>
          </w:p>
        </w:tc>
        <w:tc>
          <w:tcPr>
            <w:tcW w:w="2805"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r w:rsidRPr="00DB2220">
              <w:rPr>
                <w:rFonts w:asciiTheme="minorHAnsi" w:hAnsiTheme="minorHAnsi" w:cstheme="minorHAnsi"/>
                <w:b/>
                <w:bCs/>
                <w:color w:val="000000" w:themeColor="text1"/>
                <w:sz w:val="22"/>
                <w:szCs w:val="22"/>
              </w:rPr>
              <w:t>Aanpassingen</w:t>
            </w:r>
          </w:p>
        </w:tc>
      </w:tr>
      <w:tr w:rsidR="00DB2220" w:rsidRPr="00DB2220" w:rsidTr="008954AD">
        <w:tc>
          <w:tcPr>
            <w:tcW w:w="237"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A00CEE" w:rsidP="008954A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0.1</w:t>
            </w:r>
          </w:p>
        </w:tc>
        <w:tc>
          <w:tcPr>
            <w:tcW w:w="454"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F824BF" w:rsidP="008954A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Document compleet</w:t>
            </w:r>
          </w:p>
        </w:tc>
        <w:tc>
          <w:tcPr>
            <w:tcW w:w="648"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F824BF" w:rsidP="008954A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20-02-2019</w:t>
            </w:r>
          </w:p>
        </w:tc>
        <w:tc>
          <w:tcPr>
            <w:tcW w:w="855"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F824BF" w:rsidP="008954AD">
            <w:pPr>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Enes </w:t>
            </w:r>
            <w:proofErr w:type="spellStart"/>
            <w:r>
              <w:rPr>
                <w:rFonts w:asciiTheme="minorHAnsi" w:hAnsiTheme="minorHAnsi" w:cstheme="minorHAnsi"/>
                <w:color w:val="000000" w:themeColor="text1"/>
                <w:sz w:val="22"/>
                <w:szCs w:val="22"/>
              </w:rPr>
              <w:t>Sertdemir</w:t>
            </w:r>
            <w:proofErr w:type="spellEnd"/>
          </w:p>
        </w:tc>
        <w:tc>
          <w:tcPr>
            <w:tcW w:w="2805" w:type="pct"/>
            <w:tcBorders>
              <w:top w:val="single" w:sz="4" w:space="0" w:color="000000"/>
              <w:left w:val="single" w:sz="4" w:space="0" w:color="000000"/>
              <w:bottom w:val="single" w:sz="4" w:space="0" w:color="000000"/>
              <w:right w:val="single" w:sz="4" w:space="0" w:color="000000"/>
            </w:tcBorders>
            <w:shd w:val="clear" w:color="auto" w:fill="FFFFFF"/>
          </w:tcPr>
          <w:p w:rsidR="00DB2220" w:rsidRPr="00F824BF" w:rsidRDefault="00F824BF" w:rsidP="00F824BF">
            <w:pPr>
              <w:tabs>
                <w:tab w:val="center" w:pos="2391"/>
              </w:tabs>
              <w:spacing w:line="276" w:lineRule="auto"/>
              <w:rPr>
                <w:rFonts w:asciiTheme="minorHAnsi" w:hAnsiTheme="minorHAnsi" w:cstheme="minorHAnsi"/>
                <w:bCs/>
                <w:color w:val="000000" w:themeColor="text1"/>
                <w:kern w:val="2"/>
                <w:sz w:val="22"/>
                <w:szCs w:val="22"/>
                <w:lang w:eastAsia="en-US"/>
              </w:rPr>
            </w:pPr>
            <w:r>
              <w:rPr>
                <w:rFonts w:asciiTheme="minorHAnsi" w:hAnsiTheme="minorHAnsi" w:cstheme="minorHAnsi"/>
                <w:bCs/>
                <w:color w:val="000000" w:themeColor="text1"/>
                <w:sz w:val="22"/>
                <w:szCs w:val="22"/>
                <w:lang w:val="fr-FR" w:eastAsia="en-US"/>
              </w:rPr>
              <w:t>Heel de document. (</w:t>
            </w:r>
            <w:r>
              <w:rPr>
                <w:rFonts w:asciiTheme="minorHAnsi" w:hAnsiTheme="minorHAnsi" w:cstheme="minorHAnsi"/>
                <w:bCs/>
                <w:color w:val="000000" w:themeColor="text1"/>
                <w:sz w:val="22"/>
                <w:szCs w:val="22"/>
                <w:lang w:eastAsia="en-US"/>
              </w:rPr>
              <w:t xml:space="preserve">Informatiebehoefte </w:t>
            </w:r>
            <w:r w:rsidR="009942C9">
              <w:rPr>
                <w:rFonts w:asciiTheme="minorHAnsi" w:hAnsiTheme="minorHAnsi" w:cstheme="minorHAnsi"/>
                <w:bCs/>
                <w:color w:val="000000" w:themeColor="text1"/>
                <w:sz w:val="22"/>
                <w:szCs w:val="22"/>
                <w:lang w:eastAsia="en-US"/>
              </w:rPr>
              <w:t>R</w:t>
            </w:r>
            <w:r>
              <w:rPr>
                <w:rFonts w:asciiTheme="minorHAnsi" w:hAnsiTheme="minorHAnsi" w:cstheme="minorHAnsi"/>
                <w:bCs/>
                <w:color w:val="000000" w:themeColor="text1"/>
                <w:sz w:val="22"/>
                <w:szCs w:val="22"/>
                <w:lang w:eastAsia="en-US"/>
              </w:rPr>
              <w:t>apport</w:t>
            </w:r>
            <w:r>
              <w:rPr>
                <w:rFonts w:asciiTheme="minorHAnsi" w:hAnsiTheme="minorHAnsi" w:cstheme="minorHAnsi"/>
                <w:bCs/>
                <w:color w:val="000000" w:themeColor="text1"/>
                <w:sz w:val="22"/>
                <w:szCs w:val="22"/>
                <w:lang w:val="fr-FR" w:eastAsia="en-US"/>
              </w:rPr>
              <w:t>)</w:t>
            </w:r>
          </w:p>
        </w:tc>
      </w:tr>
      <w:tr w:rsidR="00DB2220" w:rsidRPr="00DB2220" w:rsidTr="008954AD">
        <w:tc>
          <w:tcPr>
            <w:tcW w:w="237" w:type="pct"/>
            <w:tcBorders>
              <w:top w:val="single" w:sz="4" w:space="0" w:color="000000"/>
              <w:left w:val="single" w:sz="4" w:space="0" w:color="000000"/>
              <w:bottom w:val="single" w:sz="4" w:space="0" w:color="000000"/>
              <w:right w:val="single" w:sz="4" w:space="0" w:color="000000"/>
            </w:tcBorders>
            <w:shd w:val="clear" w:color="auto" w:fill="FFFFFF"/>
          </w:tcPr>
          <w:p w:rsidR="00DB2220" w:rsidRPr="003E056B" w:rsidRDefault="00DB2220" w:rsidP="008954AD">
            <w:pPr>
              <w:rPr>
                <w:rFonts w:asciiTheme="minorHAnsi" w:hAnsiTheme="minorHAnsi" w:cstheme="minorHAnsi"/>
                <w:b/>
                <w:color w:val="000000" w:themeColor="text1"/>
                <w:sz w:val="22"/>
                <w:szCs w:val="22"/>
              </w:rPr>
            </w:pPr>
            <w:r w:rsidRPr="003E056B">
              <w:rPr>
                <w:rFonts w:asciiTheme="minorHAnsi" w:hAnsiTheme="minorHAnsi" w:cstheme="minorHAnsi"/>
                <w:b/>
                <w:bCs/>
                <w:color w:val="000000" w:themeColor="text1"/>
                <w:sz w:val="22"/>
                <w:szCs w:val="22"/>
                <w:lang w:val="fr-FR"/>
              </w:rPr>
              <w:t>X.X</w:t>
            </w:r>
          </w:p>
        </w:tc>
        <w:tc>
          <w:tcPr>
            <w:tcW w:w="454"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c>
          <w:tcPr>
            <w:tcW w:w="648"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c>
          <w:tcPr>
            <w:tcW w:w="855"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c>
          <w:tcPr>
            <w:tcW w:w="2805"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r>
      <w:tr w:rsidR="00DB2220" w:rsidRPr="00DB2220" w:rsidTr="008954AD">
        <w:tc>
          <w:tcPr>
            <w:tcW w:w="237" w:type="pct"/>
            <w:tcBorders>
              <w:top w:val="single" w:sz="4" w:space="0" w:color="000000"/>
              <w:left w:val="single" w:sz="4" w:space="0" w:color="000000"/>
              <w:bottom w:val="single" w:sz="4" w:space="0" w:color="000000"/>
              <w:right w:val="single" w:sz="4" w:space="0" w:color="000000"/>
            </w:tcBorders>
            <w:shd w:val="clear" w:color="auto" w:fill="FFFFFF"/>
          </w:tcPr>
          <w:p w:rsidR="00DB2220" w:rsidRPr="003E056B" w:rsidRDefault="00DB2220" w:rsidP="008954AD">
            <w:pPr>
              <w:rPr>
                <w:rFonts w:asciiTheme="minorHAnsi" w:hAnsiTheme="minorHAnsi" w:cstheme="minorHAnsi"/>
                <w:b/>
                <w:color w:val="000000" w:themeColor="text1"/>
                <w:sz w:val="22"/>
                <w:szCs w:val="22"/>
              </w:rPr>
            </w:pPr>
            <w:r w:rsidRPr="003E056B">
              <w:rPr>
                <w:rFonts w:asciiTheme="minorHAnsi" w:hAnsiTheme="minorHAnsi" w:cstheme="minorHAnsi"/>
                <w:b/>
                <w:bCs/>
                <w:color w:val="000000" w:themeColor="text1"/>
                <w:sz w:val="22"/>
                <w:szCs w:val="22"/>
                <w:lang w:val="fr-FR"/>
              </w:rPr>
              <w:t>X.X</w:t>
            </w:r>
          </w:p>
        </w:tc>
        <w:tc>
          <w:tcPr>
            <w:tcW w:w="454"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c>
          <w:tcPr>
            <w:tcW w:w="648"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c>
          <w:tcPr>
            <w:tcW w:w="855"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c>
          <w:tcPr>
            <w:tcW w:w="2805"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r>
      <w:tr w:rsidR="00DB2220" w:rsidRPr="00DB2220" w:rsidTr="008954AD">
        <w:tc>
          <w:tcPr>
            <w:tcW w:w="237" w:type="pct"/>
            <w:tcBorders>
              <w:top w:val="single" w:sz="4" w:space="0" w:color="000000"/>
              <w:left w:val="single" w:sz="4" w:space="0" w:color="000000"/>
              <w:bottom w:val="single" w:sz="4" w:space="0" w:color="000000"/>
              <w:right w:val="single" w:sz="4" w:space="0" w:color="000000"/>
            </w:tcBorders>
            <w:shd w:val="clear" w:color="auto" w:fill="FFFFFF"/>
          </w:tcPr>
          <w:p w:rsidR="00DB2220" w:rsidRPr="003E056B" w:rsidRDefault="00DB2220" w:rsidP="008954AD">
            <w:pPr>
              <w:rPr>
                <w:rFonts w:asciiTheme="minorHAnsi" w:hAnsiTheme="minorHAnsi" w:cstheme="minorHAnsi"/>
                <w:b/>
                <w:color w:val="000000" w:themeColor="text1"/>
                <w:sz w:val="22"/>
                <w:szCs w:val="22"/>
              </w:rPr>
            </w:pPr>
            <w:r w:rsidRPr="003E056B">
              <w:rPr>
                <w:rFonts w:asciiTheme="minorHAnsi" w:hAnsiTheme="minorHAnsi" w:cstheme="minorHAnsi"/>
                <w:b/>
                <w:bCs/>
                <w:color w:val="000000" w:themeColor="text1"/>
                <w:sz w:val="22"/>
                <w:szCs w:val="22"/>
                <w:lang w:val="fr-FR"/>
              </w:rPr>
              <w:t>X.X</w:t>
            </w:r>
          </w:p>
        </w:tc>
        <w:tc>
          <w:tcPr>
            <w:tcW w:w="454"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c>
          <w:tcPr>
            <w:tcW w:w="648"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c>
          <w:tcPr>
            <w:tcW w:w="855"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c>
          <w:tcPr>
            <w:tcW w:w="2805" w:type="pct"/>
            <w:tcBorders>
              <w:top w:val="single" w:sz="4" w:space="0" w:color="000000"/>
              <w:left w:val="single" w:sz="4" w:space="0" w:color="000000"/>
              <w:bottom w:val="single" w:sz="4" w:space="0" w:color="000000"/>
              <w:right w:val="single" w:sz="4" w:space="0" w:color="000000"/>
            </w:tcBorders>
            <w:shd w:val="clear" w:color="auto" w:fill="FFFFFF"/>
          </w:tcPr>
          <w:p w:rsidR="00DB2220" w:rsidRPr="00DB2220" w:rsidRDefault="00DB2220" w:rsidP="008954AD">
            <w:pPr>
              <w:rPr>
                <w:rFonts w:asciiTheme="minorHAnsi" w:hAnsiTheme="minorHAnsi" w:cstheme="minorHAnsi"/>
                <w:color w:val="000000" w:themeColor="text1"/>
                <w:sz w:val="22"/>
                <w:szCs w:val="22"/>
              </w:rPr>
            </w:pPr>
          </w:p>
        </w:tc>
      </w:tr>
    </w:tbl>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pStyle w:val="Kop2"/>
        <w:numPr>
          <w:ilvl w:val="1"/>
          <w:numId w:val="2"/>
        </w:numPr>
        <w:rPr>
          <w:rFonts w:asciiTheme="minorHAnsi" w:hAnsiTheme="minorHAnsi" w:cstheme="minorHAnsi"/>
          <w:color w:val="000000" w:themeColor="text1"/>
          <w:sz w:val="22"/>
          <w:szCs w:val="22"/>
        </w:rPr>
      </w:pPr>
      <w:bookmarkStart w:id="7" w:name="__RefHeading__397_1396799281"/>
      <w:bookmarkStart w:id="8" w:name="_Toc312869849"/>
      <w:bookmarkStart w:id="9" w:name="_Toc401261383"/>
      <w:bookmarkEnd w:id="7"/>
      <w:bookmarkEnd w:id="8"/>
      <w:r w:rsidRPr="00DB2220">
        <w:rPr>
          <w:rFonts w:asciiTheme="minorHAnsi" w:hAnsiTheme="minorHAnsi" w:cstheme="minorHAnsi"/>
          <w:color w:val="000000" w:themeColor="text1"/>
        </w:rPr>
        <w:t>1.3 Verzendlijst</w:t>
      </w:r>
      <w:bookmarkEnd w:id="9"/>
    </w:p>
    <w:p w:rsidR="00DB2220" w:rsidRPr="00DB2220" w:rsidRDefault="00DB2220" w:rsidP="00DB2220">
      <w:pPr>
        <w:rPr>
          <w:rFonts w:asciiTheme="minorHAnsi" w:hAnsiTheme="minorHAnsi" w:cstheme="minorHAnsi"/>
          <w:color w:val="000000" w:themeColor="text1"/>
          <w:sz w:val="22"/>
          <w:szCs w:val="22"/>
        </w:rPr>
      </w:pPr>
      <w:r w:rsidRPr="00DB2220">
        <w:rPr>
          <w:rFonts w:asciiTheme="minorHAnsi" w:hAnsiTheme="minorHAnsi" w:cstheme="minorHAnsi"/>
          <w:color w:val="000000" w:themeColor="text1"/>
          <w:sz w:val="22"/>
          <w:szCs w:val="22"/>
        </w:rPr>
        <w:t>Dit document wordt ter beschikking gesteld aan:</w:t>
      </w:r>
    </w:p>
    <w:p w:rsidR="00DB2220" w:rsidRPr="006A5152" w:rsidRDefault="00200D86" w:rsidP="006A5152">
      <w:pPr>
        <w:pStyle w:val="Lijstalinea"/>
        <w:numPr>
          <w:ilvl w:val="0"/>
          <w:numId w:val="4"/>
        </w:numPr>
        <w:rPr>
          <w:rFonts w:asciiTheme="minorHAnsi" w:hAnsiTheme="minorHAnsi" w:cstheme="minorHAnsi"/>
          <w:color w:val="000000" w:themeColor="text1"/>
        </w:rPr>
      </w:pPr>
      <w:r>
        <w:rPr>
          <w:rFonts w:asciiTheme="minorHAnsi" w:hAnsiTheme="minorHAnsi" w:cstheme="minorHAnsi"/>
          <w:b/>
          <w:color w:val="000000" w:themeColor="text1"/>
          <w:sz w:val="22"/>
        </w:rPr>
        <w:t xml:space="preserve">Henry Robben: </w:t>
      </w:r>
      <w:r>
        <w:rPr>
          <w:rFonts w:asciiTheme="minorHAnsi" w:hAnsiTheme="minorHAnsi" w:cstheme="minorHAnsi"/>
          <w:color w:val="000000" w:themeColor="text1"/>
          <w:sz w:val="22"/>
        </w:rPr>
        <w:t>documentatie</w:t>
      </w:r>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pStyle w:val="Kop1"/>
        <w:jc w:val="left"/>
        <w:rPr>
          <w:rFonts w:asciiTheme="minorHAnsi" w:hAnsiTheme="minorHAnsi" w:cstheme="minorHAnsi"/>
          <w:color w:val="000000" w:themeColor="text1"/>
        </w:rPr>
      </w:pPr>
      <w:bookmarkStart w:id="10" w:name="__RefHeading__399_1396799281"/>
      <w:bookmarkStart w:id="11" w:name="_Toc312869850"/>
      <w:bookmarkEnd w:id="10"/>
      <w:bookmarkEnd w:id="11"/>
      <w:r w:rsidRPr="00DB2220">
        <w:rPr>
          <w:rFonts w:asciiTheme="minorHAnsi" w:hAnsiTheme="minorHAnsi" w:cstheme="minorHAnsi"/>
          <w:color w:val="000000" w:themeColor="text1"/>
          <w:sz w:val="32"/>
        </w:rPr>
        <w:br w:type="page"/>
      </w:r>
      <w:bookmarkStart w:id="12" w:name="_Toc401261384"/>
      <w:r w:rsidRPr="00DB2220">
        <w:rPr>
          <w:rFonts w:asciiTheme="minorHAnsi" w:hAnsiTheme="minorHAnsi" w:cstheme="minorHAnsi"/>
          <w:color w:val="000000" w:themeColor="text1"/>
          <w:sz w:val="32"/>
        </w:rPr>
        <w:lastRenderedPageBreak/>
        <w:t>2. Inleiding</w:t>
      </w:r>
      <w:bookmarkEnd w:id="12"/>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pStyle w:val="Kop2"/>
        <w:numPr>
          <w:ilvl w:val="1"/>
          <w:numId w:val="2"/>
        </w:numPr>
        <w:rPr>
          <w:rFonts w:asciiTheme="minorHAnsi" w:hAnsiTheme="minorHAnsi" w:cstheme="minorHAnsi"/>
          <w:color w:val="000000" w:themeColor="text1"/>
          <w:sz w:val="22"/>
        </w:rPr>
      </w:pPr>
      <w:bookmarkStart w:id="13" w:name="__RefHeading__401_1396799281"/>
      <w:bookmarkStart w:id="14" w:name="_Toc312869851"/>
      <w:bookmarkStart w:id="15" w:name="_Toc401261385"/>
      <w:bookmarkEnd w:id="13"/>
      <w:bookmarkEnd w:id="14"/>
      <w:r w:rsidRPr="00DB2220">
        <w:rPr>
          <w:rFonts w:asciiTheme="minorHAnsi" w:hAnsiTheme="minorHAnsi" w:cstheme="minorHAnsi"/>
          <w:color w:val="000000" w:themeColor="text1"/>
        </w:rPr>
        <w:t>2.1. Doelstelling</w:t>
      </w:r>
      <w:bookmarkEnd w:id="15"/>
    </w:p>
    <w:p w:rsidR="00DB2220" w:rsidRDefault="000B3C33" w:rsidP="00DB2220">
      <w:pPr>
        <w:rPr>
          <w:rFonts w:asciiTheme="minorHAnsi" w:hAnsiTheme="minorHAnsi" w:cstheme="minorHAnsi"/>
          <w:color w:val="000000" w:themeColor="text1"/>
          <w:sz w:val="22"/>
        </w:rPr>
      </w:pPr>
      <w:r>
        <w:rPr>
          <w:rFonts w:asciiTheme="minorHAnsi" w:hAnsiTheme="minorHAnsi" w:cstheme="minorHAnsi"/>
          <w:color w:val="000000" w:themeColor="text1"/>
          <w:sz w:val="22"/>
        </w:rPr>
        <w:t>Zij willen nu graag een website waar je informatie kan vinden over wat er te doen is en wie ze zijn.</w:t>
      </w:r>
    </w:p>
    <w:p w:rsidR="0029562D" w:rsidRDefault="0029562D" w:rsidP="00DB2220">
      <w:pPr>
        <w:rPr>
          <w:rFonts w:asciiTheme="minorHAnsi" w:hAnsiTheme="minorHAnsi" w:cstheme="minorHAnsi"/>
          <w:color w:val="000000" w:themeColor="text1"/>
          <w:sz w:val="22"/>
        </w:rPr>
      </w:pPr>
    </w:p>
    <w:p w:rsidR="0029562D" w:rsidRDefault="0029562D" w:rsidP="00DB2220">
      <w:pPr>
        <w:rPr>
          <w:rFonts w:asciiTheme="minorHAnsi" w:hAnsiTheme="minorHAnsi" w:cstheme="minorHAnsi"/>
          <w:color w:val="000000" w:themeColor="text1"/>
          <w:sz w:val="22"/>
        </w:rPr>
      </w:pPr>
      <w:r>
        <w:rPr>
          <w:rFonts w:asciiTheme="minorHAnsi" w:hAnsiTheme="minorHAnsi" w:cstheme="minorHAnsi"/>
          <w:color w:val="000000" w:themeColor="text1"/>
          <w:sz w:val="22"/>
        </w:rPr>
        <w:t>De volgende onderwerpen zijn een must have:</w:t>
      </w:r>
    </w:p>
    <w:p w:rsidR="0029562D" w:rsidRDefault="0029562D" w:rsidP="00DB2220">
      <w:pPr>
        <w:rPr>
          <w:rFonts w:asciiTheme="minorHAnsi" w:hAnsiTheme="minorHAnsi" w:cstheme="minorHAnsi"/>
          <w:color w:val="000000" w:themeColor="text1"/>
          <w:sz w:val="22"/>
        </w:rPr>
      </w:pPr>
    </w:p>
    <w:p w:rsidR="0029562D" w:rsidRDefault="0029562D" w:rsidP="0029562D">
      <w:pPr>
        <w:pStyle w:val="Lijstalinea"/>
        <w:numPr>
          <w:ilvl w:val="0"/>
          <w:numId w:val="4"/>
        </w:numPr>
        <w:rPr>
          <w:rFonts w:asciiTheme="minorHAnsi" w:hAnsiTheme="minorHAnsi" w:cstheme="minorHAnsi"/>
          <w:color w:val="000000" w:themeColor="text1"/>
          <w:sz w:val="22"/>
        </w:rPr>
      </w:pPr>
      <w:r>
        <w:rPr>
          <w:rFonts w:asciiTheme="minorHAnsi" w:hAnsiTheme="minorHAnsi" w:cstheme="minorHAnsi"/>
          <w:color w:val="000000" w:themeColor="text1"/>
          <w:sz w:val="22"/>
        </w:rPr>
        <w:t>Blog</w:t>
      </w:r>
    </w:p>
    <w:p w:rsidR="0029562D" w:rsidRDefault="0029562D" w:rsidP="0029562D">
      <w:pPr>
        <w:pStyle w:val="Lijstalinea"/>
        <w:numPr>
          <w:ilvl w:val="0"/>
          <w:numId w:val="4"/>
        </w:numPr>
        <w:rPr>
          <w:rFonts w:asciiTheme="minorHAnsi" w:hAnsiTheme="minorHAnsi" w:cstheme="minorHAnsi"/>
          <w:color w:val="000000" w:themeColor="text1"/>
          <w:sz w:val="22"/>
        </w:rPr>
      </w:pPr>
      <w:r>
        <w:rPr>
          <w:rFonts w:asciiTheme="minorHAnsi" w:hAnsiTheme="minorHAnsi" w:cstheme="minorHAnsi"/>
          <w:color w:val="000000" w:themeColor="text1"/>
          <w:sz w:val="22"/>
        </w:rPr>
        <w:t>Agenda</w:t>
      </w:r>
    </w:p>
    <w:p w:rsidR="0029562D" w:rsidRDefault="0029562D" w:rsidP="0029562D">
      <w:pPr>
        <w:pStyle w:val="Lijstalinea"/>
        <w:numPr>
          <w:ilvl w:val="0"/>
          <w:numId w:val="4"/>
        </w:numPr>
        <w:rPr>
          <w:rFonts w:asciiTheme="minorHAnsi" w:hAnsiTheme="minorHAnsi" w:cstheme="minorHAnsi"/>
          <w:color w:val="000000" w:themeColor="text1"/>
          <w:sz w:val="22"/>
        </w:rPr>
      </w:pPr>
      <w:r>
        <w:rPr>
          <w:rFonts w:asciiTheme="minorHAnsi" w:hAnsiTheme="minorHAnsi" w:cstheme="minorHAnsi"/>
          <w:color w:val="000000" w:themeColor="text1"/>
          <w:sz w:val="22"/>
        </w:rPr>
        <w:t>Contact</w:t>
      </w:r>
    </w:p>
    <w:p w:rsidR="0029562D" w:rsidRPr="0029562D" w:rsidRDefault="0029562D" w:rsidP="0029562D">
      <w:pPr>
        <w:pStyle w:val="Lijstalinea"/>
        <w:numPr>
          <w:ilvl w:val="0"/>
          <w:numId w:val="4"/>
        </w:numPr>
        <w:rPr>
          <w:rFonts w:asciiTheme="minorHAnsi" w:hAnsiTheme="minorHAnsi" w:cstheme="minorHAnsi"/>
          <w:color w:val="000000" w:themeColor="text1"/>
          <w:sz w:val="22"/>
        </w:rPr>
      </w:pPr>
      <w:r>
        <w:rPr>
          <w:rFonts w:asciiTheme="minorHAnsi" w:hAnsiTheme="minorHAnsi" w:cstheme="minorHAnsi"/>
          <w:color w:val="000000" w:themeColor="text1"/>
          <w:sz w:val="22"/>
        </w:rPr>
        <w:t>Nieuwsbrief</w:t>
      </w:r>
    </w:p>
    <w:p w:rsidR="000B3C33" w:rsidRPr="00DB2220" w:rsidRDefault="000B3C33" w:rsidP="00DB2220">
      <w:pPr>
        <w:rPr>
          <w:rFonts w:asciiTheme="minorHAnsi" w:hAnsiTheme="minorHAnsi" w:cstheme="minorHAnsi"/>
          <w:color w:val="000000" w:themeColor="text1"/>
        </w:rPr>
      </w:pPr>
    </w:p>
    <w:p w:rsidR="00DB2220" w:rsidRPr="00DB2220" w:rsidRDefault="00DB2220" w:rsidP="00DB2220">
      <w:pPr>
        <w:pStyle w:val="Kop2"/>
        <w:numPr>
          <w:ilvl w:val="1"/>
          <w:numId w:val="2"/>
        </w:numPr>
        <w:rPr>
          <w:rFonts w:asciiTheme="minorHAnsi" w:hAnsiTheme="minorHAnsi" w:cstheme="minorHAnsi"/>
          <w:color w:val="000000" w:themeColor="text1"/>
        </w:rPr>
      </w:pPr>
      <w:bookmarkStart w:id="16" w:name="__RefHeading__403_1396799281"/>
      <w:bookmarkStart w:id="17" w:name="_Toc312869852"/>
      <w:bookmarkStart w:id="18" w:name="_Toc401261386"/>
      <w:bookmarkEnd w:id="16"/>
      <w:bookmarkEnd w:id="17"/>
      <w:r w:rsidRPr="00DB2220">
        <w:rPr>
          <w:rFonts w:asciiTheme="minorHAnsi" w:hAnsiTheme="minorHAnsi" w:cstheme="minorHAnsi"/>
          <w:color w:val="000000" w:themeColor="text1"/>
        </w:rPr>
        <w:t>2.2. Organisatie</w:t>
      </w:r>
      <w:bookmarkEnd w:id="18"/>
    </w:p>
    <w:p w:rsidR="00DB2220" w:rsidRPr="00DB2220" w:rsidRDefault="000B5868" w:rsidP="00DB2220">
      <w:pPr>
        <w:rPr>
          <w:rFonts w:asciiTheme="minorHAnsi" w:hAnsiTheme="minorHAnsi" w:cstheme="minorHAnsi"/>
          <w:color w:val="000000" w:themeColor="text1"/>
        </w:rPr>
      </w:pPr>
      <w:r>
        <w:rPr>
          <w:rFonts w:asciiTheme="minorHAnsi" w:hAnsiTheme="minorHAnsi" w:cstheme="minorHAnsi"/>
          <w:color w:val="000000" w:themeColor="text1"/>
          <w:sz w:val="22"/>
        </w:rPr>
        <w:t>Stichting Zoete Aarde zet zich in voor meer groen en hebben een facebook pagina met meer dan 1500 volgers. Nu willen zij een website hebben waar ze beter in contact kunnen komen met hun volgers en bezoekers.</w:t>
      </w:r>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pStyle w:val="Kop2"/>
        <w:numPr>
          <w:ilvl w:val="1"/>
          <w:numId w:val="2"/>
        </w:numPr>
        <w:rPr>
          <w:rFonts w:asciiTheme="minorHAnsi" w:hAnsiTheme="minorHAnsi" w:cstheme="minorHAnsi"/>
          <w:color w:val="000000" w:themeColor="text1"/>
        </w:rPr>
      </w:pPr>
      <w:bookmarkStart w:id="19" w:name="__RefHeading__405_1396799281"/>
      <w:bookmarkStart w:id="20" w:name="_Toc312869853"/>
      <w:bookmarkStart w:id="21" w:name="_Toc401261387"/>
      <w:bookmarkEnd w:id="19"/>
      <w:bookmarkEnd w:id="20"/>
      <w:r w:rsidRPr="00DB2220">
        <w:rPr>
          <w:rFonts w:asciiTheme="minorHAnsi" w:hAnsiTheme="minorHAnsi" w:cstheme="minorHAnsi"/>
          <w:color w:val="000000" w:themeColor="text1"/>
        </w:rPr>
        <w:t>2.3 Technische aspecten</w:t>
      </w:r>
      <w:bookmarkEnd w:id="21"/>
    </w:p>
    <w:p w:rsidR="00DB2220" w:rsidRDefault="008B2562" w:rsidP="000B5868">
      <w:pPr>
        <w:pStyle w:val="Lijstaline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Van sociaal media naar website</w:t>
      </w:r>
    </w:p>
    <w:p w:rsidR="006A5A64" w:rsidRDefault="006A5A64" w:rsidP="006A5A64">
      <w:pPr>
        <w:pStyle w:val="Lijstaline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 xml:space="preserve">Volgers moeten contact kunnen hebben met de bedrijfseigenaren </w:t>
      </w:r>
    </w:p>
    <w:p w:rsidR="006A5A64" w:rsidRDefault="006A5A64" w:rsidP="006A5A64">
      <w:pPr>
        <w:pStyle w:val="Lijstaline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Sociaal media moet actief blijven</w:t>
      </w:r>
    </w:p>
    <w:p w:rsidR="006A5A64" w:rsidRPr="006A5A64" w:rsidRDefault="006A5A64" w:rsidP="006A5A64">
      <w:pPr>
        <w:pStyle w:val="Lijstalinea"/>
        <w:numPr>
          <w:ilvl w:val="0"/>
          <w:numId w:val="5"/>
        </w:numPr>
        <w:rPr>
          <w:rFonts w:asciiTheme="minorHAnsi" w:hAnsiTheme="minorHAnsi" w:cstheme="minorHAnsi"/>
          <w:color w:val="000000" w:themeColor="text1"/>
        </w:rPr>
      </w:pPr>
      <w:r>
        <w:rPr>
          <w:rFonts w:asciiTheme="minorHAnsi" w:hAnsiTheme="minorHAnsi" w:cstheme="minorHAnsi"/>
          <w:color w:val="000000" w:themeColor="text1"/>
        </w:rPr>
        <w:t>Website moet up-to-date nieuws hebben</w:t>
      </w:r>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pStyle w:val="Kop1"/>
        <w:jc w:val="left"/>
        <w:rPr>
          <w:rFonts w:asciiTheme="minorHAnsi" w:hAnsiTheme="minorHAnsi" w:cstheme="minorHAnsi"/>
          <w:color w:val="000000" w:themeColor="text1"/>
        </w:rPr>
      </w:pPr>
      <w:bookmarkStart w:id="22" w:name="__RefHeading__407_1396799281"/>
      <w:bookmarkStart w:id="23" w:name="_Toc312869854"/>
      <w:bookmarkStart w:id="24" w:name="_Toc401261388"/>
      <w:bookmarkEnd w:id="22"/>
      <w:bookmarkEnd w:id="23"/>
      <w:r w:rsidRPr="00DB2220">
        <w:rPr>
          <w:rFonts w:asciiTheme="minorHAnsi" w:hAnsiTheme="minorHAnsi" w:cstheme="minorHAnsi"/>
          <w:color w:val="000000" w:themeColor="text1"/>
          <w:sz w:val="32"/>
        </w:rPr>
        <w:t>3. Werkwijze in het project</w:t>
      </w:r>
      <w:bookmarkEnd w:id="24"/>
    </w:p>
    <w:p w:rsidR="00DB2220" w:rsidRPr="00DB2220" w:rsidRDefault="001D7CF6" w:rsidP="00DB2220">
      <w:pPr>
        <w:rPr>
          <w:rFonts w:asciiTheme="minorHAnsi" w:hAnsiTheme="minorHAnsi" w:cstheme="minorHAnsi"/>
          <w:color w:val="000000" w:themeColor="text1"/>
        </w:rPr>
      </w:pPr>
      <w:r>
        <w:rPr>
          <w:rFonts w:asciiTheme="minorHAnsi" w:hAnsiTheme="minorHAnsi" w:cstheme="minorHAnsi"/>
          <w:color w:val="000000" w:themeColor="text1"/>
          <w:sz w:val="22"/>
        </w:rPr>
        <w:t>Individuele project.</w:t>
      </w:r>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pStyle w:val="Kop1"/>
        <w:jc w:val="left"/>
        <w:rPr>
          <w:rFonts w:asciiTheme="minorHAnsi" w:hAnsiTheme="minorHAnsi" w:cstheme="minorHAnsi"/>
          <w:color w:val="000000" w:themeColor="text1"/>
        </w:rPr>
      </w:pPr>
      <w:bookmarkStart w:id="25" w:name="__RefHeading__409_1396799281"/>
      <w:bookmarkStart w:id="26" w:name="_Toc312869855"/>
      <w:bookmarkStart w:id="27" w:name="_Toc401261389"/>
      <w:bookmarkEnd w:id="25"/>
      <w:bookmarkEnd w:id="26"/>
      <w:r w:rsidRPr="00DB2220">
        <w:rPr>
          <w:rFonts w:asciiTheme="minorHAnsi" w:hAnsiTheme="minorHAnsi" w:cstheme="minorHAnsi"/>
          <w:color w:val="000000" w:themeColor="text1"/>
          <w:sz w:val="32"/>
        </w:rPr>
        <w:t>4. Situatieschets onderzocht terrein</w:t>
      </w:r>
      <w:bookmarkEnd w:id="27"/>
    </w:p>
    <w:p w:rsidR="00DB2220" w:rsidRDefault="00AD5A40" w:rsidP="00DB2220">
      <w:pPr>
        <w:rPr>
          <w:rFonts w:asciiTheme="minorHAnsi" w:hAnsiTheme="minorHAnsi" w:cstheme="minorHAnsi"/>
          <w:color w:val="000000" w:themeColor="text1"/>
          <w:sz w:val="22"/>
        </w:rPr>
      </w:pPr>
      <w:r>
        <w:rPr>
          <w:rFonts w:asciiTheme="minorHAnsi" w:hAnsiTheme="minorHAnsi" w:cstheme="minorHAnsi"/>
          <w:color w:val="000000" w:themeColor="text1"/>
          <w:sz w:val="22"/>
        </w:rPr>
        <w:t>Systeem wilt:</w:t>
      </w:r>
    </w:p>
    <w:p w:rsidR="00AD5A40" w:rsidRDefault="00AD5A40" w:rsidP="00AD5A40">
      <w:pPr>
        <w:pStyle w:val="Lijstalinea"/>
        <w:numPr>
          <w:ilvl w:val="0"/>
          <w:numId w:val="7"/>
        </w:numPr>
        <w:rPr>
          <w:rFonts w:asciiTheme="minorHAnsi" w:hAnsiTheme="minorHAnsi" w:cstheme="minorHAnsi"/>
          <w:color w:val="000000" w:themeColor="text1"/>
          <w:sz w:val="22"/>
        </w:rPr>
      </w:pPr>
      <w:r>
        <w:rPr>
          <w:rFonts w:asciiTheme="minorHAnsi" w:hAnsiTheme="minorHAnsi" w:cstheme="minorHAnsi"/>
          <w:color w:val="000000" w:themeColor="text1"/>
          <w:sz w:val="22"/>
        </w:rPr>
        <w:t>Een werkende blog</w:t>
      </w:r>
    </w:p>
    <w:p w:rsidR="00AD5A40" w:rsidRDefault="00AD5A40" w:rsidP="00AD5A40">
      <w:pPr>
        <w:pStyle w:val="Lijstalinea"/>
        <w:numPr>
          <w:ilvl w:val="0"/>
          <w:numId w:val="7"/>
        </w:numPr>
        <w:rPr>
          <w:rFonts w:asciiTheme="minorHAnsi" w:hAnsiTheme="minorHAnsi" w:cstheme="minorHAnsi"/>
          <w:color w:val="000000" w:themeColor="text1"/>
          <w:sz w:val="22"/>
        </w:rPr>
      </w:pPr>
      <w:r>
        <w:rPr>
          <w:rFonts w:asciiTheme="minorHAnsi" w:hAnsiTheme="minorHAnsi" w:cstheme="minorHAnsi"/>
          <w:color w:val="000000" w:themeColor="text1"/>
          <w:sz w:val="22"/>
        </w:rPr>
        <w:t>Agenda (voor planningen)</w:t>
      </w:r>
    </w:p>
    <w:p w:rsidR="00AD5A40" w:rsidRDefault="00AD5A40" w:rsidP="00AD5A40">
      <w:pPr>
        <w:pStyle w:val="Lijstalinea"/>
        <w:numPr>
          <w:ilvl w:val="0"/>
          <w:numId w:val="7"/>
        </w:numPr>
        <w:rPr>
          <w:rFonts w:asciiTheme="minorHAnsi" w:hAnsiTheme="minorHAnsi" w:cstheme="minorHAnsi"/>
          <w:color w:val="000000" w:themeColor="text1"/>
          <w:sz w:val="22"/>
        </w:rPr>
      </w:pPr>
      <w:r>
        <w:rPr>
          <w:rFonts w:asciiTheme="minorHAnsi" w:hAnsiTheme="minorHAnsi" w:cstheme="minorHAnsi"/>
          <w:color w:val="000000" w:themeColor="text1"/>
          <w:sz w:val="22"/>
        </w:rPr>
        <w:t>Een contact pagina (bedrijf kunnen contacteren)</w:t>
      </w:r>
    </w:p>
    <w:p w:rsidR="00AD5A40" w:rsidRPr="00AD5A40" w:rsidRDefault="00AD5A40" w:rsidP="00AD5A40">
      <w:pPr>
        <w:pStyle w:val="Lijstalinea"/>
        <w:numPr>
          <w:ilvl w:val="0"/>
          <w:numId w:val="7"/>
        </w:numPr>
        <w:rPr>
          <w:rFonts w:asciiTheme="minorHAnsi" w:hAnsiTheme="minorHAnsi" w:cstheme="minorHAnsi"/>
          <w:color w:val="000000" w:themeColor="text1"/>
          <w:sz w:val="22"/>
        </w:rPr>
      </w:pPr>
      <w:r>
        <w:rPr>
          <w:rFonts w:asciiTheme="minorHAnsi" w:hAnsiTheme="minorHAnsi" w:cstheme="minorHAnsi"/>
          <w:color w:val="000000" w:themeColor="text1"/>
          <w:sz w:val="22"/>
        </w:rPr>
        <w:t>Up-to-date nieuwsbrief</w:t>
      </w:r>
    </w:p>
    <w:p w:rsidR="00AD5A40" w:rsidRDefault="00AD5A40" w:rsidP="00DB2220">
      <w:pPr>
        <w:rPr>
          <w:rFonts w:asciiTheme="minorHAnsi" w:hAnsiTheme="minorHAnsi" w:cstheme="minorHAnsi"/>
          <w:color w:val="000000" w:themeColor="text1"/>
          <w:sz w:val="22"/>
        </w:rPr>
      </w:pPr>
    </w:p>
    <w:p w:rsidR="00AD5A40" w:rsidRPr="00DB2220" w:rsidRDefault="00AD5A40" w:rsidP="00DB2220">
      <w:pPr>
        <w:rPr>
          <w:rFonts w:asciiTheme="minorHAnsi" w:hAnsiTheme="minorHAnsi" w:cstheme="minorHAnsi"/>
          <w:color w:val="000000" w:themeColor="text1"/>
        </w:rPr>
      </w:pPr>
    </w:p>
    <w:p w:rsidR="00DB2220" w:rsidRPr="00DB2220" w:rsidRDefault="00DB2220" w:rsidP="00DB2220">
      <w:pPr>
        <w:pStyle w:val="Kop1"/>
        <w:jc w:val="left"/>
        <w:rPr>
          <w:rFonts w:asciiTheme="minorHAnsi" w:hAnsiTheme="minorHAnsi" w:cstheme="minorHAnsi"/>
          <w:color w:val="000000" w:themeColor="text1"/>
        </w:rPr>
      </w:pPr>
      <w:bookmarkStart w:id="28" w:name="__RefHeading__411_1396799281"/>
      <w:bookmarkStart w:id="29" w:name="_Toc312869856"/>
      <w:bookmarkStart w:id="30" w:name="_Toc401261390"/>
      <w:bookmarkEnd w:id="28"/>
      <w:bookmarkEnd w:id="29"/>
      <w:r w:rsidRPr="00DB2220">
        <w:rPr>
          <w:rFonts w:asciiTheme="minorHAnsi" w:hAnsiTheme="minorHAnsi" w:cstheme="minorHAnsi"/>
          <w:color w:val="000000" w:themeColor="text1"/>
          <w:sz w:val="32"/>
        </w:rPr>
        <w:t>5. Informatie architectuur</w:t>
      </w:r>
      <w:bookmarkEnd w:id="30"/>
      <w:r w:rsidRPr="00DB2220">
        <w:rPr>
          <w:rFonts w:asciiTheme="minorHAnsi" w:hAnsiTheme="minorHAnsi" w:cstheme="minorHAnsi"/>
          <w:color w:val="000000" w:themeColor="text1"/>
          <w:sz w:val="32"/>
        </w:rPr>
        <w:t xml:space="preserve"> </w:t>
      </w:r>
    </w:p>
    <w:p w:rsidR="00DB2220" w:rsidRDefault="002C6553" w:rsidP="00DB2220">
      <w:pPr>
        <w:rPr>
          <w:rFonts w:asciiTheme="minorHAnsi" w:hAnsiTheme="minorHAnsi" w:cstheme="minorHAnsi"/>
          <w:color w:val="000000" w:themeColor="text1"/>
          <w:sz w:val="22"/>
        </w:rPr>
      </w:pPr>
      <w:r>
        <w:rPr>
          <w:rFonts w:asciiTheme="minorHAnsi" w:hAnsiTheme="minorHAnsi" w:cstheme="minorHAnsi"/>
          <w:color w:val="000000" w:themeColor="text1"/>
          <w:sz w:val="22"/>
        </w:rPr>
        <w:t>Een desktopsysteem oftewel een website.</w:t>
      </w:r>
      <w:r w:rsidR="00AD5A40">
        <w:rPr>
          <w:rFonts w:asciiTheme="minorHAnsi" w:hAnsiTheme="minorHAnsi" w:cstheme="minorHAnsi"/>
          <w:color w:val="000000" w:themeColor="text1"/>
          <w:sz w:val="22"/>
        </w:rPr>
        <w:t xml:space="preserve"> Simpel en een vriendelijk webdesign. Alles makkelijk ter bereiking.</w:t>
      </w:r>
    </w:p>
    <w:p w:rsidR="00AD5A40" w:rsidRDefault="00AD5A40" w:rsidP="00DB2220">
      <w:pPr>
        <w:rPr>
          <w:rFonts w:asciiTheme="minorHAnsi" w:hAnsiTheme="minorHAnsi" w:cstheme="minorHAnsi"/>
          <w:color w:val="000000" w:themeColor="text1"/>
          <w:sz w:val="22"/>
        </w:rPr>
      </w:pPr>
    </w:p>
    <w:p w:rsidR="00AD5A40" w:rsidRPr="00DB2220" w:rsidRDefault="00AD5A40" w:rsidP="00DB2220">
      <w:pPr>
        <w:rPr>
          <w:rFonts w:asciiTheme="minorHAnsi" w:hAnsiTheme="minorHAnsi" w:cstheme="minorHAnsi"/>
          <w:color w:val="000000" w:themeColor="text1"/>
          <w:sz w:val="22"/>
        </w:rPr>
      </w:pPr>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rPr>
          <w:rFonts w:asciiTheme="minorHAnsi" w:hAnsiTheme="minorHAnsi" w:cstheme="minorHAnsi"/>
          <w:color w:val="000000" w:themeColor="text1"/>
        </w:rPr>
      </w:pPr>
    </w:p>
    <w:p w:rsidR="000C3191" w:rsidRDefault="000C3191" w:rsidP="00DB2220">
      <w:pPr>
        <w:pStyle w:val="Kop2"/>
        <w:numPr>
          <w:ilvl w:val="1"/>
          <w:numId w:val="2"/>
        </w:numPr>
        <w:rPr>
          <w:rFonts w:asciiTheme="minorHAnsi" w:hAnsiTheme="minorHAnsi" w:cstheme="minorHAnsi"/>
          <w:color w:val="000000" w:themeColor="text1"/>
        </w:rPr>
      </w:pPr>
      <w:bookmarkStart w:id="31" w:name="__RefHeading__413_1396799281"/>
      <w:bookmarkStart w:id="32" w:name="_Toc312869857"/>
      <w:bookmarkStart w:id="33" w:name="_Toc401261391"/>
      <w:bookmarkEnd w:id="31"/>
      <w:bookmarkEnd w:id="32"/>
    </w:p>
    <w:p w:rsidR="000C3191" w:rsidRDefault="000C3191" w:rsidP="00DB2220">
      <w:pPr>
        <w:pStyle w:val="Kop2"/>
        <w:numPr>
          <w:ilvl w:val="1"/>
          <w:numId w:val="2"/>
        </w:numPr>
        <w:rPr>
          <w:rFonts w:asciiTheme="minorHAnsi" w:hAnsiTheme="minorHAnsi" w:cstheme="minorHAnsi"/>
          <w:color w:val="000000" w:themeColor="text1"/>
        </w:rPr>
      </w:pPr>
    </w:p>
    <w:p w:rsidR="000C3191" w:rsidRDefault="000C3191" w:rsidP="00AD5A40">
      <w:pPr>
        <w:pStyle w:val="Kop2"/>
        <w:numPr>
          <w:ilvl w:val="0"/>
          <w:numId w:val="2"/>
        </w:numPr>
        <w:rPr>
          <w:rFonts w:asciiTheme="minorHAnsi" w:hAnsiTheme="minorHAnsi" w:cstheme="minorHAnsi"/>
          <w:color w:val="000000" w:themeColor="text1"/>
        </w:rPr>
      </w:pPr>
    </w:p>
    <w:p w:rsidR="000C3191" w:rsidRDefault="000C3191" w:rsidP="00AD5A40">
      <w:pPr>
        <w:pStyle w:val="Kop2"/>
        <w:numPr>
          <w:ilvl w:val="0"/>
          <w:numId w:val="0"/>
        </w:numPr>
        <w:ind w:left="576" w:hanging="576"/>
        <w:rPr>
          <w:rFonts w:asciiTheme="minorHAnsi" w:hAnsiTheme="minorHAnsi" w:cstheme="minorHAnsi"/>
          <w:color w:val="000000" w:themeColor="text1"/>
        </w:rPr>
      </w:pPr>
    </w:p>
    <w:p w:rsidR="00DB2220" w:rsidRPr="00846B9E" w:rsidRDefault="00DB2220" w:rsidP="00846B9E">
      <w:pPr>
        <w:pStyle w:val="Kop2"/>
        <w:numPr>
          <w:ilvl w:val="0"/>
          <w:numId w:val="0"/>
        </w:numPr>
        <w:rPr>
          <w:rFonts w:asciiTheme="minorHAnsi" w:hAnsiTheme="minorHAnsi" w:cstheme="minorHAnsi"/>
          <w:color w:val="000000" w:themeColor="text1"/>
        </w:rPr>
      </w:pPr>
      <w:r w:rsidRPr="00846B9E">
        <w:rPr>
          <w:rFonts w:asciiTheme="minorHAnsi" w:hAnsiTheme="minorHAnsi" w:cstheme="minorHAnsi"/>
          <w:color w:val="000000" w:themeColor="text1"/>
        </w:rPr>
        <w:lastRenderedPageBreak/>
        <w:t>6 Plan van aanpak</w:t>
      </w:r>
      <w:bookmarkEnd w:id="33"/>
    </w:p>
    <w:p w:rsidR="00DB2220" w:rsidRPr="00DB2220" w:rsidRDefault="00DB2220" w:rsidP="00DB2220">
      <w:pPr>
        <w:rPr>
          <w:rFonts w:asciiTheme="minorHAnsi" w:hAnsiTheme="minorHAnsi" w:cstheme="minorHAnsi"/>
          <w:color w:val="000000" w:themeColor="text1"/>
        </w:rPr>
      </w:pPr>
    </w:p>
    <w:p w:rsidR="00DB2220" w:rsidRPr="00DB2220" w:rsidRDefault="00DB2220" w:rsidP="00DB2220">
      <w:pPr>
        <w:pStyle w:val="Kop2"/>
        <w:numPr>
          <w:ilvl w:val="1"/>
          <w:numId w:val="2"/>
        </w:numPr>
        <w:rPr>
          <w:rFonts w:asciiTheme="minorHAnsi" w:hAnsiTheme="minorHAnsi" w:cstheme="minorHAnsi"/>
          <w:color w:val="000000" w:themeColor="text1"/>
          <w:sz w:val="22"/>
        </w:rPr>
      </w:pPr>
      <w:bookmarkStart w:id="34" w:name="__RefHeading__415_1396799281"/>
      <w:bookmarkStart w:id="35" w:name="_Toc312869858"/>
      <w:bookmarkStart w:id="36" w:name="_Toc401261392"/>
      <w:bookmarkEnd w:id="34"/>
      <w:bookmarkEnd w:id="35"/>
      <w:r w:rsidRPr="00DB2220">
        <w:rPr>
          <w:rFonts w:asciiTheme="minorHAnsi" w:hAnsiTheme="minorHAnsi" w:cstheme="minorHAnsi"/>
          <w:color w:val="000000" w:themeColor="text1"/>
        </w:rPr>
        <w:t>6.1 Op te leveren producten</w:t>
      </w:r>
      <w:bookmarkEnd w:id="36"/>
    </w:p>
    <w:p w:rsidR="000C3191" w:rsidRDefault="000C3191" w:rsidP="000C3191">
      <w:pPr>
        <w:rPr>
          <w:rFonts w:asciiTheme="minorHAnsi" w:hAnsiTheme="minorHAnsi" w:cstheme="minorHAnsi"/>
          <w:color w:val="000000" w:themeColor="text1"/>
          <w:sz w:val="22"/>
        </w:rPr>
      </w:pPr>
      <w:r>
        <w:rPr>
          <w:rFonts w:asciiTheme="minorHAnsi" w:hAnsiTheme="minorHAnsi" w:cstheme="minorHAnsi"/>
          <w:color w:val="000000" w:themeColor="text1"/>
          <w:sz w:val="22"/>
        </w:rPr>
        <w:t>Oplevering</w:t>
      </w:r>
      <w:r w:rsidRPr="00DB2220">
        <w:rPr>
          <w:rFonts w:asciiTheme="minorHAnsi" w:hAnsiTheme="minorHAnsi" w:cstheme="minorHAnsi"/>
          <w:color w:val="000000" w:themeColor="text1"/>
          <w:sz w:val="22"/>
        </w:rPr>
        <w:t>:</w:t>
      </w:r>
    </w:p>
    <w:p w:rsidR="000C3191" w:rsidRPr="00DB2220" w:rsidRDefault="000C3191" w:rsidP="000C3191">
      <w:pPr>
        <w:rPr>
          <w:rFonts w:asciiTheme="minorHAnsi" w:hAnsiTheme="minorHAnsi" w:cstheme="minorHAnsi"/>
          <w:color w:val="000000" w:themeColor="text1"/>
          <w:sz w:val="22"/>
        </w:rPr>
      </w:pPr>
    </w:p>
    <w:p w:rsidR="000C3191" w:rsidRDefault="000C3191" w:rsidP="000C3191">
      <w:pPr>
        <w:numPr>
          <w:ilvl w:val="0"/>
          <w:numId w:val="3"/>
        </w:numPr>
        <w:rPr>
          <w:rFonts w:asciiTheme="minorHAnsi" w:hAnsiTheme="minorHAnsi" w:cstheme="minorHAnsi"/>
          <w:color w:val="000000" w:themeColor="text1"/>
          <w:sz w:val="22"/>
        </w:rPr>
      </w:pPr>
      <w:r>
        <w:rPr>
          <w:rFonts w:asciiTheme="minorHAnsi" w:hAnsiTheme="minorHAnsi" w:cstheme="minorHAnsi"/>
          <w:color w:val="000000" w:themeColor="text1"/>
          <w:sz w:val="22"/>
        </w:rPr>
        <w:t>Informatiebehoefte Rapport</w:t>
      </w:r>
    </w:p>
    <w:p w:rsidR="00DB2220" w:rsidRDefault="00DB2220" w:rsidP="00DB2220">
      <w:pPr>
        <w:rPr>
          <w:rFonts w:asciiTheme="minorHAnsi" w:hAnsiTheme="minorHAnsi" w:cstheme="minorHAnsi"/>
          <w:color w:val="000000" w:themeColor="text1"/>
        </w:rPr>
      </w:pPr>
    </w:p>
    <w:p w:rsidR="00AA3615" w:rsidRPr="00DB2220" w:rsidRDefault="00AA3615" w:rsidP="00DB2220">
      <w:pPr>
        <w:rPr>
          <w:rFonts w:asciiTheme="minorHAnsi" w:hAnsiTheme="minorHAnsi" w:cstheme="minorHAnsi"/>
          <w:color w:val="000000" w:themeColor="text1"/>
        </w:rPr>
      </w:pPr>
    </w:p>
    <w:p w:rsidR="00DB2220" w:rsidRPr="00DB2220" w:rsidRDefault="00DB2220" w:rsidP="00DB2220">
      <w:pPr>
        <w:pStyle w:val="Kop2"/>
        <w:numPr>
          <w:ilvl w:val="1"/>
          <w:numId w:val="2"/>
        </w:numPr>
        <w:rPr>
          <w:rFonts w:asciiTheme="minorHAnsi" w:hAnsiTheme="minorHAnsi" w:cstheme="minorHAnsi"/>
          <w:color w:val="000000" w:themeColor="text1"/>
        </w:rPr>
      </w:pPr>
      <w:bookmarkStart w:id="37" w:name="__RefHeading__417_1396799281"/>
      <w:bookmarkStart w:id="38" w:name="_Toc312869859"/>
      <w:bookmarkStart w:id="39" w:name="_Toc401261393"/>
      <w:bookmarkEnd w:id="37"/>
      <w:bookmarkEnd w:id="38"/>
      <w:r w:rsidRPr="00DB2220">
        <w:rPr>
          <w:rFonts w:asciiTheme="minorHAnsi" w:hAnsiTheme="minorHAnsi" w:cstheme="minorHAnsi"/>
          <w:color w:val="000000" w:themeColor="text1"/>
        </w:rPr>
        <w:t>6.2 Planning</w:t>
      </w:r>
      <w:bookmarkEnd w:id="39"/>
    </w:p>
    <w:p w:rsidR="00DB2220" w:rsidRPr="00DB2220" w:rsidRDefault="00DB2220" w:rsidP="00DB2220">
      <w:pPr>
        <w:pStyle w:val="Lijstalinea1"/>
        <w:rPr>
          <w:rFonts w:asciiTheme="minorHAnsi" w:hAnsiTheme="minorHAnsi" w:cstheme="minorHAnsi"/>
          <w:color w:val="000000" w:themeColor="text1"/>
        </w:rPr>
      </w:pPr>
    </w:p>
    <w:p w:rsidR="00DB2220" w:rsidRPr="00DB2220" w:rsidRDefault="00DB2220" w:rsidP="00DB2220">
      <w:pPr>
        <w:pStyle w:val="Kop2"/>
        <w:numPr>
          <w:ilvl w:val="1"/>
          <w:numId w:val="2"/>
        </w:numPr>
        <w:rPr>
          <w:rFonts w:asciiTheme="minorHAnsi" w:hAnsiTheme="minorHAnsi" w:cstheme="minorHAnsi"/>
          <w:color w:val="000000" w:themeColor="text1"/>
        </w:rPr>
      </w:pPr>
      <w:bookmarkStart w:id="40" w:name="__RefHeading__419_1396799281"/>
      <w:bookmarkStart w:id="41" w:name="_Toc312869860"/>
      <w:bookmarkStart w:id="42" w:name="_Toc401261394"/>
      <w:bookmarkEnd w:id="40"/>
      <w:bookmarkEnd w:id="41"/>
      <w:r w:rsidRPr="00DB2220">
        <w:rPr>
          <w:rFonts w:asciiTheme="minorHAnsi" w:hAnsiTheme="minorHAnsi" w:cstheme="minorHAnsi"/>
          <w:color w:val="000000" w:themeColor="text1"/>
        </w:rPr>
        <w:t>6.</w:t>
      </w:r>
      <w:proofErr w:type="gramStart"/>
      <w:r w:rsidRPr="00DB2220">
        <w:rPr>
          <w:rFonts w:asciiTheme="minorHAnsi" w:hAnsiTheme="minorHAnsi" w:cstheme="minorHAnsi"/>
          <w:color w:val="000000" w:themeColor="text1"/>
        </w:rPr>
        <w:t>3.Benodigde</w:t>
      </w:r>
      <w:proofErr w:type="gramEnd"/>
      <w:r w:rsidRPr="00DB2220">
        <w:rPr>
          <w:rFonts w:asciiTheme="minorHAnsi" w:hAnsiTheme="minorHAnsi" w:cstheme="minorHAnsi"/>
          <w:color w:val="000000" w:themeColor="text1"/>
        </w:rPr>
        <w:t xml:space="preserve"> middelen</w:t>
      </w:r>
      <w:bookmarkStart w:id="43" w:name="_GoBack"/>
      <w:bookmarkEnd w:id="42"/>
      <w:bookmarkEnd w:id="43"/>
    </w:p>
    <w:p w:rsidR="009466F7" w:rsidRDefault="00AA3615" w:rsidP="00DB2220">
      <w:pPr>
        <w:rPr>
          <w:rFonts w:asciiTheme="minorHAnsi" w:hAnsiTheme="minorHAnsi" w:cstheme="minorHAnsi"/>
          <w:color w:val="000000" w:themeColor="text1"/>
          <w:sz w:val="22"/>
        </w:rPr>
      </w:pPr>
      <w:r>
        <w:rPr>
          <w:rFonts w:asciiTheme="minorHAnsi" w:hAnsiTheme="minorHAnsi" w:cstheme="minorHAnsi"/>
          <w:color w:val="000000" w:themeColor="text1"/>
          <w:sz w:val="22"/>
        </w:rPr>
        <w:t>Microsoft Word = gratis.</w:t>
      </w:r>
    </w:p>
    <w:p w:rsidR="009466F7" w:rsidRDefault="009466F7" w:rsidP="00DB2220">
      <w:pPr>
        <w:rPr>
          <w:rFonts w:asciiTheme="minorHAnsi" w:hAnsiTheme="minorHAnsi" w:cstheme="minorHAnsi"/>
          <w:color w:val="000000" w:themeColor="text1"/>
          <w:sz w:val="22"/>
        </w:rPr>
      </w:pPr>
    </w:p>
    <w:p w:rsidR="00780C82" w:rsidRDefault="00780C82" w:rsidP="00780C82">
      <w:pPr>
        <w:pStyle w:val="Lijstalinea"/>
        <w:numPr>
          <w:ilvl w:val="0"/>
          <w:numId w:val="6"/>
        </w:numPr>
        <w:rPr>
          <w:rFonts w:asciiTheme="minorHAnsi" w:hAnsiTheme="minorHAnsi" w:cstheme="minorHAnsi"/>
          <w:color w:val="000000" w:themeColor="text1"/>
          <w:sz w:val="22"/>
        </w:rPr>
      </w:pPr>
      <w:r>
        <w:rPr>
          <w:rFonts w:asciiTheme="minorHAnsi" w:hAnsiTheme="minorHAnsi" w:cstheme="minorHAnsi"/>
          <w:color w:val="000000" w:themeColor="text1"/>
          <w:sz w:val="22"/>
        </w:rPr>
        <w:t>1 man = 77 euro per uur</w:t>
      </w:r>
    </w:p>
    <w:p w:rsidR="00780C82" w:rsidRDefault="00780C82" w:rsidP="00780C82">
      <w:pPr>
        <w:pStyle w:val="Lijstalinea"/>
        <w:numPr>
          <w:ilvl w:val="0"/>
          <w:numId w:val="6"/>
        </w:numPr>
        <w:rPr>
          <w:rFonts w:asciiTheme="minorHAnsi" w:hAnsiTheme="minorHAnsi" w:cstheme="minorHAnsi"/>
          <w:color w:val="000000" w:themeColor="text1"/>
          <w:sz w:val="22"/>
        </w:rPr>
      </w:pPr>
      <w:r>
        <w:rPr>
          <w:rFonts w:asciiTheme="minorHAnsi" w:hAnsiTheme="minorHAnsi" w:cstheme="minorHAnsi"/>
          <w:color w:val="000000" w:themeColor="text1"/>
          <w:sz w:val="22"/>
        </w:rPr>
        <w:t xml:space="preserve">77 x </w:t>
      </w:r>
      <w:r>
        <w:rPr>
          <w:rFonts w:asciiTheme="minorHAnsi" w:hAnsiTheme="minorHAnsi" w:cstheme="minorHAnsi"/>
          <w:color w:val="000000" w:themeColor="text1"/>
          <w:sz w:val="22"/>
        </w:rPr>
        <w:t>2</w:t>
      </w:r>
      <w:r>
        <w:rPr>
          <w:rFonts w:asciiTheme="minorHAnsi" w:hAnsiTheme="minorHAnsi" w:cstheme="minorHAnsi"/>
          <w:color w:val="000000" w:themeColor="text1"/>
          <w:sz w:val="22"/>
        </w:rPr>
        <w:t xml:space="preserve"> = </w:t>
      </w:r>
      <w:r>
        <w:rPr>
          <w:rFonts w:asciiTheme="minorHAnsi" w:hAnsiTheme="minorHAnsi" w:cstheme="minorHAnsi"/>
          <w:color w:val="000000" w:themeColor="text1"/>
          <w:sz w:val="22"/>
        </w:rPr>
        <w:t>154</w:t>
      </w:r>
      <w:r>
        <w:rPr>
          <w:rFonts w:asciiTheme="minorHAnsi" w:hAnsiTheme="minorHAnsi" w:cstheme="minorHAnsi"/>
          <w:color w:val="000000" w:themeColor="text1"/>
          <w:sz w:val="22"/>
        </w:rPr>
        <w:t xml:space="preserve"> euro in totaal.</w:t>
      </w:r>
    </w:p>
    <w:p w:rsidR="00780C82" w:rsidRDefault="00780C82" w:rsidP="00780C82">
      <w:pPr>
        <w:rPr>
          <w:rFonts w:asciiTheme="minorHAnsi" w:hAnsiTheme="minorHAnsi" w:cstheme="minorHAnsi"/>
          <w:color w:val="000000" w:themeColor="text1"/>
          <w:sz w:val="22"/>
        </w:rPr>
      </w:pPr>
    </w:p>
    <w:p w:rsidR="00780C82" w:rsidRPr="00780C82" w:rsidRDefault="00780C82" w:rsidP="00780C82">
      <w:pPr>
        <w:rPr>
          <w:rFonts w:asciiTheme="minorHAnsi" w:hAnsiTheme="minorHAnsi" w:cstheme="minorHAnsi"/>
          <w:color w:val="000000" w:themeColor="text1"/>
          <w:sz w:val="22"/>
        </w:rPr>
      </w:pPr>
      <w:r>
        <w:rPr>
          <w:rFonts w:asciiTheme="minorHAnsi" w:hAnsiTheme="minorHAnsi" w:cstheme="minorHAnsi"/>
          <w:color w:val="000000" w:themeColor="text1"/>
          <w:sz w:val="22"/>
        </w:rPr>
        <w:t>2 uur</w:t>
      </w:r>
      <w:r w:rsidR="00CB2802">
        <w:rPr>
          <w:rFonts w:asciiTheme="minorHAnsi" w:hAnsiTheme="minorHAnsi" w:cstheme="minorHAnsi"/>
          <w:color w:val="000000" w:themeColor="text1"/>
          <w:sz w:val="22"/>
        </w:rPr>
        <w:t>,</w:t>
      </w:r>
      <w:r>
        <w:rPr>
          <w:rFonts w:asciiTheme="minorHAnsi" w:hAnsiTheme="minorHAnsi" w:cstheme="minorHAnsi"/>
          <w:color w:val="000000" w:themeColor="text1"/>
          <w:sz w:val="22"/>
        </w:rPr>
        <w:t xml:space="preserve"> want concentratie te laag.</w:t>
      </w:r>
    </w:p>
    <w:p w:rsidR="00DB2220" w:rsidRPr="00DB2220" w:rsidRDefault="00DB2220" w:rsidP="00DB2220">
      <w:pPr>
        <w:rPr>
          <w:rFonts w:asciiTheme="minorHAnsi" w:hAnsiTheme="minorHAnsi" w:cstheme="minorHAnsi"/>
          <w:color w:val="000000" w:themeColor="text1"/>
        </w:rPr>
      </w:pPr>
    </w:p>
    <w:sectPr w:rsidR="00DB2220" w:rsidRPr="00DB2220" w:rsidSect="00D22491">
      <w:footerReference w:type="default" r:id="rId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0EBE" w:rsidRDefault="00E50EBE" w:rsidP="00DB2220">
      <w:r>
        <w:separator/>
      </w:r>
    </w:p>
  </w:endnote>
  <w:endnote w:type="continuationSeparator" w:id="0">
    <w:p w:rsidR="00E50EBE" w:rsidRDefault="00E50EBE" w:rsidP="00DB2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22491" w:rsidRPr="009A234F" w:rsidRDefault="00D22491" w:rsidP="00D22491">
    <w:pPr>
      <w:pStyle w:val="Voettekst"/>
      <w:pBdr>
        <w:top w:val="single" w:sz="4" w:space="1" w:color="auto"/>
      </w:pBdr>
      <w:rPr>
        <w:rFonts w:asciiTheme="minorHAnsi" w:hAnsiTheme="minorHAnsi" w:cstheme="minorHAnsi"/>
        <w:sz w:val="22"/>
        <w:szCs w:val="22"/>
      </w:rPr>
    </w:pPr>
    <w:bookmarkStart w:id="44" w:name="OLE_LINK4"/>
    <w:bookmarkStart w:id="45" w:name="OLE_LINK5"/>
    <w:r>
      <w:rPr>
        <w:rFonts w:asciiTheme="minorHAnsi" w:hAnsiTheme="minorHAnsi" w:cstheme="minorHAnsi"/>
        <w:sz w:val="22"/>
        <w:szCs w:val="22"/>
      </w:rPr>
      <w:t xml:space="preserve">Informatiebehoefte Rapport </w:t>
    </w:r>
    <w:r w:rsidRPr="009A234F">
      <w:rPr>
        <w:rFonts w:asciiTheme="minorHAnsi" w:hAnsiTheme="minorHAnsi" w:cstheme="minorHAnsi"/>
        <w:sz w:val="22"/>
        <w:szCs w:val="22"/>
      </w:rPr>
      <w:t>[</w:t>
    </w:r>
    <w:proofErr w:type="spellStart"/>
    <w:r w:rsidR="00902A61">
      <w:rPr>
        <w:rFonts w:asciiTheme="minorHAnsi" w:hAnsiTheme="minorHAnsi" w:cstheme="minorHAnsi"/>
        <w:sz w:val="22"/>
        <w:szCs w:val="22"/>
      </w:rPr>
      <w:t>BuurtTuinZoeteAarde</w:t>
    </w:r>
    <w:proofErr w:type="spellEnd"/>
    <w:r w:rsidRPr="009A234F">
      <w:rPr>
        <w:rFonts w:asciiTheme="minorHAnsi" w:hAnsiTheme="minorHAnsi" w:cstheme="minorHAnsi"/>
        <w:sz w:val="22"/>
        <w:szCs w:val="22"/>
      </w:rPr>
      <w:t>]</w:t>
    </w:r>
    <w:r w:rsidRPr="009A234F">
      <w:rPr>
        <w:rFonts w:asciiTheme="minorHAnsi" w:hAnsiTheme="minorHAnsi" w:cstheme="minorHAnsi"/>
        <w:sz w:val="22"/>
        <w:szCs w:val="22"/>
      </w:rPr>
      <w:tab/>
    </w:r>
    <w:r w:rsidRPr="009A234F">
      <w:rPr>
        <w:rFonts w:asciiTheme="minorHAnsi" w:hAnsiTheme="minorHAnsi" w:cstheme="minorHAnsi"/>
        <w:sz w:val="22"/>
        <w:szCs w:val="22"/>
      </w:rPr>
      <w:tab/>
      <w:t xml:space="preserve">blz. </w:t>
    </w:r>
    <w:r w:rsidRPr="009A234F">
      <w:rPr>
        <w:rFonts w:asciiTheme="minorHAnsi" w:hAnsiTheme="minorHAnsi" w:cstheme="minorHAnsi"/>
        <w:sz w:val="22"/>
        <w:szCs w:val="22"/>
      </w:rPr>
      <w:fldChar w:fldCharType="begin"/>
    </w:r>
    <w:r w:rsidRPr="009A234F">
      <w:rPr>
        <w:rFonts w:asciiTheme="minorHAnsi" w:hAnsiTheme="minorHAnsi" w:cstheme="minorHAnsi"/>
        <w:sz w:val="22"/>
        <w:szCs w:val="22"/>
      </w:rPr>
      <w:instrText>PAGE   \* MERGEFORMAT</w:instrText>
    </w:r>
    <w:r w:rsidRPr="009A234F">
      <w:rPr>
        <w:rFonts w:asciiTheme="minorHAnsi" w:hAnsiTheme="minorHAnsi" w:cstheme="minorHAnsi"/>
        <w:sz w:val="22"/>
        <w:szCs w:val="22"/>
      </w:rPr>
      <w:fldChar w:fldCharType="separate"/>
    </w:r>
    <w:r w:rsidR="001B2EC1">
      <w:rPr>
        <w:rFonts w:asciiTheme="minorHAnsi" w:hAnsiTheme="minorHAnsi" w:cstheme="minorHAnsi"/>
        <w:noProof/>
        <w:sz w:val="22"/>
        <w:szCs w:val="22"/>
      </w:rPr>
      <w:t>5</w:t>
    </w:r>
    <w:r w:rsidRPr="009A234F">
      <w:rPr>
        <w:rFonts w:asciiTheme="minorHAnsi" w:hAnsiTheme="minorHAnsi" w:cstheme="minorHAnsi"/>
        <w:sz w:val="22"/>
        <w:szCs w:val="22"/>
      </w:rPr>
      <w:fldChar w:fldCharType="end"/>
    </w:r>
  </w:p>
  <w:p w:rsidR="00DB2220" w:rsidRPr="00D22491" w:rsidRDefault="00D22491" w:rsidP="00D22491">
    <w:pPr>
      <w:pStyle w:val="Voettekst"/>
      <w:rPr>
        <w:rFonts w:asciiTheme="minorHAnsi" w:hAnsiTheme="minorHAnsi" w:cstheme="minorHAnsi"/>
        <w:i/>
        <w:sz w:val="22"/>
        <w:szCs w:val="22"/>
      </w:rPr>
    </w:pPr>
    <w:r w:rsidRPr="009A234F">
      <w:rPr>
        <w:rFonts w:asciiTheme="minorHAnsi" w:hAnsiTheme="minorHAnsi" w:cstheme="minorHAnsi"/>
        <w:i/>
        <w:sz w:val="22"/>
        <w:szCs w:val="22"/>
      </w:rPr>
      <w:t xml:space="preserve"> [</w:t>
    </w:r>
    <w:r w:rsidR="00902A61">
      <w:rPr>
        <w:rFonts w:asciiTheme="minorHAnsi" w:hAnsiTheme="minorHAnsi" w:cstheme="minorHAnsi"/>
        <w:i/>
        <w:sz w:val="22"/>
        <w:szCs w:val="22"/>
      </w:rPr>
      <w:t xml:space="preserve">Enes </w:t>
    </w:r>
    <w:proofErr w:type="spellStart"/>
    <w:r w:rsidR="00902A61">
      <w:rPr>
        <w:rFonts w:asciiTheme="minorHAnsi" w:hAnsiTheme="minorHAnsi" w:cstheme="minorHAnsi"/>
        <w:i/>
        <w:sz w:val="22"/>
        <w:szCs w:val="22"/>
      </w:rPr>
      <w:t>Sertdemir</w:t>
    </w:r>
    <w:proofErr w:type="spellEnd"/>
    <w:r w:rsidRPr="009A234F">
      <w:rPr>
        <w:rFonts w:asciiTheme="minorHAnsi" w:hAnsiTheme="minorHAnsi" w:cstheme="minorHAnsi"/>
        <w:i/>
        <w:sz w:val="22"/>
        <w:szCs w:val="22"/>
      </w:rPr>
      <w:t>] - [</w:t>
    </w:r>
    <w:r w:rsidR="00902A61">
      <w:rPr>
        <w:rFonts w:asciiTheme="minorHAnsi" w:hAnsiTheme="minorHAnsi" w:cstheme="minorHAnsi"/>
        <w:i/>
        <w:sz w:val="22"/>
        <w:szCs w:val="22"/>
      </w:rPr>
      <w:t>20-02-2019</w:t>
    </w:r>
    <w:r w:rsidRPr="009A234F">
      <w:rPr>
        <w:rFonts w:asciiTheme="minorHAnsi" w:hAnsiTheme="minorHAnsi" w:cstheme="minorHAnsi"/>
        <w:i/>
        <w:sz w:val="22"/>
        <w:szCs w:val="22"/>
      </w:rPr>
      <w:t>] – [</w:t>
    </w:r>
    <w:r w:rsidR="00902A61">
      <w:rPr>
        <w:rFonts w:asciiTheme="minorHAnsi" w:hAnsiTheme="minorHAnsi" w:cstheme="minorHAnsi"/>
        <w:i/>
        <w:sz w:val="22"/>
        <w:szCs w:val="22"/>
      </w:rPr>
      <w:t>0.1</w:t>
    </w:r>
    <w:r w:rsidRPr="009A234F">
      <w:rPr>
        <w:rFonts w:asciiTheme="minorHAnsi" w:hAnsiTheme="minorHAnsi" w:cstheme="minorHAnsi"/>
        <w:i/>
        <w:sz w:val="22"/>
        <w:szCs w:val="22"/>
      </w:rPr>
      <w:t>]</w:t>
    </w:r>
    <w:bookmarkEnd w:id="44"/>
    <w:bookmarkEnd w:id="45"/>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0EBE" w:rsidRDefault="00E50EBE" w:rsidP="00DB2220">
      <w:r>
        <w:separator/>
      </w:r>
    </w:p>
  </w:footnote>
  <w:footnote w:type="continuationSeparator" w:id="0">
    <w:p w:rsidR="00E50EBE" w:rsidRDefault="00E50EBE" w:rsidP="00DB22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1"/>
    <w:multiLevelType w:val="multilevel"/>
    <w:tmpl w:val="00000001"/>
    <w:lvl w:ilvl="0">
      <w:start w:val="1"/>
      <w:numFmt w:val="none"/>
      <w:pStyle w:val="Kop1"/>
      <w:suff w:val="nothing"/>
      <w:lvlText w:val=""/>
      <w:lvlJc w:val="left"/>
      <w:pPr>
        <w:tabs>
          <w:tab w:val="num" w:pos="432"/>
        </w:tabs>
        <w:ind w:left="432" w:hanging="432"/>
      </w:pPr>
    </w:lvl>
    <w:lvl w:ilvl="1">
      <w:start w:val="1"/>
      <w:numFmt w:val="none"/>
      <w:pStyle w:val="Kop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multilevel"/>
    <w:tmpl w:val="00000002"/>
    <w:name w:val="WWNum1"/>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0000003"/>
    <w:multiLevelType w:val="multilevel"/>
    <w:tmpl w:val="00000003"/>
    <w:name w:val="WWNum2"/>
    <w:lvl w:ilvl="0">
      <w:start w:val="1"/>
      <w:numFmt w:val="bullet"/>
      <w:lvlText w:val=""/>
      <w:lvlJc w:val="left"/>
      <w:pPr>
        <w:tabs>
          <w:tab w:val="num" w:pos="0"/>
        </w:tabs>
        <w:ind w:left="786" w:hanging="360"/>
      </w:pPr>
      <w:rPr>
        <w:rFonts w:ascii="Symbol" w:hAnsi="Symbol" w:cs="Symbol"/>
      </w:rPr>
    </w:lvl>
    <w:lvl w:ilvl="1">
      <w:start w:val="1"/>
      <w:numFmt w:val="bullet"/>
      <w:lvlText w:val="o"/>
      <w:lvlJc w:val="left"/>
      <w:pPr>
        <w:tabs>
          <w:tab w:val="num" w:pos="0"/>
        </w:tabs>
        <w:ind w:left="1506" w:hanging="360"/>
      </w:pPr>
      <w:rPr>
        <w:rFonts w:ascii="Courier New" w:hAnsi="Courier New" w:cs="Courier New"/>
      </w:rPr>
    </w:lvl>
    <w:lvl w:ilvl="2">
      <w:start w:val="1"/>
      <w:numFmt w:val="bullet"/>
      <w:lvlText w:val=""/>
      <w:lvlJc w:val="left"/>
      <w:pPr>
        <w:tabs>
          <w:tab w:val="num" w:pos="0"/>
        </w:tabs>
        <w:ind w:left="2226" w:hanging="360"/>
      </w:pPr>
      <w:rPr>
        <w:rFonts w:ascii="Wingdings" w:hAnsi="Wingdings" w:cs="Wingdings"/>
      </w:rPr>
    </w:lvl>
    <w:lvl w:ilvl="3">
      <w:start w:val="1"/>
      <w:numFmt w:val="bullet"/>
      <w:lvlText w:val=""/>
      <w:lvlJc w:val="left"/>
      <w:pPr>
        <w:tabs>
          <w:tab w:val="num" w:pos="0"/>
        </w:tabs>
        <w:ind w:left="2946" w:hanging="360"/>
      </w:pPr>
      <w:rPr>
        <w:rFonts w:ascii="Symbol" w:hAnsi="Symbol" w:cs="Symbol"/>
      </w:rPr>
    </w:lvl>
    <w:lvl w:ilvl="4">
      <w:start w:val="1"/>
      <w:numFmt w:val="bullet"/>
      <w:lvlText w:val="o"/>
      <w:lvlJc w:val="left"/>
      <w:pPr>
        <w:tabs>
          <w:tab w:val="num" w:pos="0"/>
        </w:tabs>
        <w:ind w:left="3666" w:hanging="360"/>
      </w:pPr>
      <w:rPr>
        <w:rFonts w:ascii="Courier New" w:hAnsi="Courier New" w:cs="Courier New"/>
      </w:rPr>
    </w:lvl>
    <w:lvl w:ilvl="5">
      <w:start w:val="1"/>
      <w:numFmt w:val="bullet"/>
      <w:lvlText w:val=""/>
      <w:lvlJc w:val="left"/>
      <w:pPr>
        <w:tabs>
          <w:tab w:val="num" w:pos="0"/>
        </w:tabs>
        <w:ind w:left="4386" w:hanging="360"/>
      </w:pPr>
      <w:rPr>
        <w:rFonts w:ascii="Wingdings" w:hAnsi="Wingdings" w:cs="Wingdings"/>
      </w:rPr>
    </w:lvl>
    <w:lvl w:ilvl="6">
      <w:start w:val="1"/>
      <w:numFmt w:val="bullet"/>
      <w:lvlText w:val=""/>
      <w:lvlJc w:val="left"/>
      <w:pPr>
        <w:tabs>
          <w:tab w:val="num" w:pos="0"/>
        </w:tabs>
        <w:ind w:left="5106" w:hanging="360"/>
      </w:pPr>
      <w:rPr>
        <w:rFonts w:ascii="Symbol" w:hAnsi="Symbol" w:cs="Symbol"/>
      </w:rPr>
    </w:lvl>
    <w:lvl w:ilvl="7">
      <w:start w:val="1"/>
      <w:numFmt w:val="bullet"/>
      <w:lvlText w:val="o"/>
      <w:lvlJc w:val="left"/>
      <w:pPr>
        <w:tabs>
          <w:tab w:val="num" w:pos="0"/>
        </w:tabs>
        <w:ind w:left="5826" w:hanging="360"/>
      </w:pPr>
      <w:rPr>
        <w:rFonts w:ascii="Courier New" w:hAnsi="Courier New" w:cs="Courier New"/>
      </w:rPr>
    </w:lvl>
    <w:lvl w:ilvl="8">
      <w:start w:val="1"/>
      <w:numFmt w:val="bullet"/>
      <w:lvlText w:val=""/>
      <w:lvlJc w:val="left"/>
      <w:pPr>
        <w:tabs>
          <w:tab w:val="num" w:pos="0"/>
        </w:tabs>
        <w:ind w:left="6546" w:hanging="360"/>
      </w:pPr>
      <w:rPr>
        <w:rFonts w:ascii="Wingdings" w:hAnsi="Wingdings" w:cs="Wingdings"/>
      </w:rPr>
    </w:lvl>
  </w:abstractNum>
  <w:abstractNum w:abstractNumId="3" w15:restartNumberingAfterBreak="0">
    <w:nsid w:val="4CA941A1"/>
    <w:multiLevelType w:val="hybridMultilevel"/>
    <w:tmpl w:val="C9B601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4DCD7FF4"/>
    <w:multiLevelType w:val="hybridMultilevel"/>
    <w:tmpl w:val="35381E0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49678C6"/>
    <w:multiLevelType w:val="hybridMultilevel"/>
    <w:tmpl w:val="9F9492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7F595298"/>
    <w:multiLevelType w:val="hybridMultilevel"/>
    <w:tmpl w:val="B08CA1F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5"/>
  </w:num>
  <w:num w:numId="5">
    <w:abstractNumId w:val="4"/>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B2220"/>
    <w:rsid w:val="000022F3"/>
    <w:rsid w:val="000250EA"/>
    <w:rsid w:val="0008034C"/>
    <w:rsid w:val="000B3C33"/>
    <w:rsid w:val="000B5868"/>
    <w:rsid w:val="000C3191"/>
    <w:rsid w:val="00150309"/>
    <w:rsid w:val="001B2EC1"/>
    <w:rsid w:val="001D7CF6"/>
    <w:rsid w:val="00200D86"/>
    <w:rsid w:val="00270144"/>
    <w:rsid w:val="0028702F"/>
    <w:rsid w:val="0029562D"/>
    <w:rsid w:val="002C6553"/>
    <w:rsid w:val="002E1F68"/>
    <w:rsid w:val="003E056B"/>
    <w:rsid w:val="00427598"/>
    <w:rsid w:val="005A2B2F"/>
    <w:rsid w:val="005E13F6"/>
    <w:rsid w:val="006A5152"/>
    <w:rsid w:val="006A5A64"/>
    <w:rsid w:val="00731A84"/>
    <w:rsid w:val="00780C82"/>
    <w:rsid w:val="00846B9E"/>
    <w:rsid w:val="008924DD"/>
    <w:rsid w:val="008B2562"/>
    <w:rsid w:val="00902A61"/>
    <w:rsid w:val="009466F7"/>
    <w:rsid w:val="009942C9"/>
    <w:rsid w:val="00A00CEE"/>
    <w:rsid w:val="00AA3615"/>
    <w:rsid w:val="00AA6631"/>
    <w:rsid w:val="00AD5A40"/>
    <w:rsid w:val="00BC2A47"/>
    <w:rsid w:val="00BC40BB"/>
    <w:rsid w:val="00CB2802"/>
    <w:rsid w:val="00D22491"/>
    <w:rsid w:val="00DB2220"/>
    <w:rsid w:val="00E15D92"/>
    <w:rsid w:val="00E50EBE"/>
    <w:rsid w:val="00E773AA"/>
    <w:rsid w:val="00F679D0"/>
    <w:rsid w:val="00F824BF"/>
    <w:rsid w:val="00FD01F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55D03"/>
  <w15:docId w15:val="{21F92DD6-6EE9-45AC-A4A1-A2444C476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l-NL"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ard">
    <w:name w:val="Normal"/>
    <w:qFormat/>
    <w:rsid w:val="00DB2220"/>
    <w:pPr>
      <w:tabs>
        <w:tab w:val="left" w:pos="709"/>
      </w:tabs>
      <w:suppressAutoHyphens/>
      <w:spacing w:after="0" w:line="240" w:lineRule="auto"/>
    </w:pPr>
    <w:rPr>
      <w:rFonts w:ascii="Times New Roman" w:eastAsia="Times New Roman" w:hAnsi="Times New Roman" w:cs="Times New Roman"/>
      <w:color w:val="00000A"/>
      <w:kern w:val="1"/>
      <w:sz w:val="24"/>
      <w:szCs w:val="24"/>
      <w:lang w:eastAsia="nl-NL"/>
    </w:rPr>
  </w:style>
  <w:style w:type="paragraph" w:styleId="Kop1">
    <w:name w:val="heading 1"/>
    <w:basedOn w:val="Standaard"/>
    <w:next w:val="Plattetekst"/>
    <w:link w:val="Kop1Char"/>
    <w:qFormat/>
    <w:rsid w:val="00DB2220"/>
    <w:pPr>
      <w:keepNext/>
      <w:numPr>
        <w:numId w:val="1"/>
      </w:numPr>
      <w:jc w:val="center"/>
      <w:outlineLvl w:val="0"/>
    </w:pPr>
    <w:rPr>
      <w:rFonts w:ascii="Arial" w:hAnsi="Arial" w:cs="Arial"/>
      <w:b/>
      <w:bCs/>
      <w:sz w:val="48"/>
      <w:szCs w:val="32"/>
    </w:rPr>
  </w:style>
  <w:style w:type="paragraph" w:styleId="Kop2">
    <w:name w:val="heading 2"/>
    <w:basedOn w:val="Standaard"/>
    <w:next w:val="Plattetekst"/>
    <w:link w:val="Kop2Char"/>
    <w:qFormat/>
    <w:rsid w:val="00DB2220"/>
    <w:pPr>
      <w:numPr>
        <w:ilvl w:val="1"/>
        <w:numId w:val="1"/>
      </w:numPr>
      <w:outlineLvl w:val="1"/>
    </w:pPr>
    <w:rPr>
      <w:rFonts w:ascii="Arial" w:hAnsi="Arial" w:cs="Arial"/>
      <w:b/>
      <w:bCs/>
      <w:i/>
      <w:iCs/>
      <w:sz w:val="28"/>
      <w:szCs w:val="2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DB2220"/>
    <w:pPr>
      <w:tabs>
        <w:tab w:val="clear" w:pos="709"/>
        <w:tab w:val="center" w:pos="4536"/>
        <w:tab w:val="right" w:pos="9072"/>
      </w:tabs>
    </w:pPr>
  </w:style>
  <w:style w:type="character" w:customStyle="1" w:styleId="KoptekstChar">
    <w:name w:val="Koptekst Char"/>
    <w:basedOn w:val="Standaardalinea-lettertype"/>
    <w:link w:val="Koptekst"/>
    <w:uiPriority w:val="99"/>
    <w:rsid w:val="00DB2220"/>
    <w:rPr>
      <w:rFonts w:ascii="Times New Roman" w:eastAsia="Times New Roman" w:hAnsi="Times New Roman" w:cs="Times New Roman"/>
      <w:color w:val="00000A"/>
      <w:kern w:val="1"/>
      <w:sz w:val="24"/>
      <w:szCs w:val="24"/>
      <w:lang w:eastAsia="nl-NL"/>
    </w:rPr>
  </w:style>
  <w:style w:type="paragraph" w:styleId="Voettekst">
    <w:name w:val="footer"/>
    <w:basedOn w:val="Standaard"/>
    <w:link w:val="VoettekstChar"/>
    <w:uiPriority w:val="99"/>
    <w:unhideWhenUsed/>
    <w:rsid w:val="00DB2220"/>
    <w:pPr>
      <w:tabs>
        <w:tab w:val="clear" w:pos="709"/>
        <w:tab w:val="center" w:pos="4536"/>
        <w:tab w:val="right" w:pos="9072"/>
      </w:tabs>
    </w:pPr>
  </w:style>
  <w:style w:type="character" w:customStyle="1" w:styleId="VoettekstChar">
    <w:name w:val="Voettekst Char"/>
    <w:basedOn w:val="Standaardalinea-lettertype"/>
    <w:link w:val="Voettekst"/>
    <w:uiPriority w:val="99"/>
    <w:rsid w:val="00DB2220"/>
    <w:rPr>
      <w:rFonts w:ascii="Times New Roman" w:eastAsia="Times New Roman" w:hAnsi="Times New Roman" w:cs="Times New Roman"/>
      <w:color w:val="00000A"/>
      <w:kern w:val="1"/>
      <w:sz w:val="24"/>
      <w:szCs w:val="24"/>
      <w:lang w:eastAsia="nl-NL"/>
    </w:rPr>
  </w:style>
  <w:style w:type="character" w:customStyle="1" w:styleId="Kop1Char">
    <w:name w:val="Kop 1 Char"/>
    <w:basedOn w:val="Standaardalinea-lettertype"/>
    <w:link w:val="Kop1"/>
    <w:rsid w:val="00DB2220"/>
    <w:rPr>
      <w:rFonts w:ascii="Arial" w:eastAsia="Times New Roman" w:hAnsi="Arial" w:cs="Arial"/>
      <w:b/>
      <w:bCs/>
      <w:color w:val="00000A"/>
      <w:kern w:val="1"/>
      <w:sz w:val="48"/>
      <w:szCs w:val="32"/>
      <w:lang w:eastAsia="nl-NL"/>
    </w:rPr>
  </w:style>
  <w:style w:type="character" w:customStyle="1" w:styleId="Kop2Char">
    <w:name w:val="Kop 2 Char"/>
    <w:basedOn w:val="Standaardalinea-lettertype"/>
    <w:link w:val="Kop2"/>
    <w:rsid w:val="00DB2220"/>
    <w:rPr>
      <w:rFonts w:ascii="Arial" w:eastAsia="Times New Roman" w:hAnsi="Arial" w:cs="Arial"/>
      <w:b/>
      <w:bCs/>
      <w:i/>
      <w:iCs/>
      <w:color w:val="00000A"/>
      <w:kern w:val="1"/>
      <w:sz w:val="28"/>
      <w:szCs w:val="28"/>
      <w:lang w:eastAsia="nl-NL"/>
    </w:rPr>
  </w:style>
  <w:style w:type="paragraph" w:styleId="Plattetekst">
    <w:name w:val="Body Text"/>
    <w:basedOn w:val="Standaard"/>
    <w:link w:val="PlattetekstChar"/>
    <w:rsid w:val="00DB2220"/>
    <w:pPr>
      <w:spacing w:after="120"/>
    </w:pPr>
    <w:rPr>
      <w:rFonts w:ascii="Arial" w:hAnsi="Arial" w:cs="Arial"/>
      <w:sz w:val="22"/>
    </w:rPr>
  </w:style>
  <w:style w:type="character" w:customStyle="1" w:styleId="PlattetekstChar">
    <w:name w:val="Platte tekst Char"/>
    <w:basedOn w:val="Standaardalinea-lettertype"/>
    <w:link w:val="Plattetekst"/>
    <w:rsid w:val="00DB2220"/>
    <w:rPr>
      <w:rFonts w:ascii="Arial" w:eastAsia="Times New Roman" w:hAnsi="Arial" w:cs="Arial"/>
      <w:color w:val="00000A"/>
      <w:kern w:val="1"/>
      <w:szCs w:val="24"/>
      <w:lang w:eastAsia="nl-NL"/>
    </w:rPr>
  </w:style>
  <w:style w:type="paragraph" w:customStyle="1" w:styleId="Lijstalinea1">
    <w:name w:val="Lijstalinea1"/>
    <w:basedOn w:val="Standaard"/>
    <w:rsid w:val="00DB2220"/>
  </w:style>
  <w:style w:type="paragraph" w:styleId="Kopvaninhoudsopgave">
    <w:name w:val="TOC Heading"/>
    <w:basedOn w:val="Kop1"/>
    <w:next w:val="Standaard"/>
    <w:uiPriority w:val="39"/>
    <w:semiHidden/>
    <w:unhideWhenUsed/>
    <w:qFormat/>
    <w:rsid w:val="00DB2220"/>
    <w:pPr>
      <w:keepLines/>
      <w:numPr>
        <w:numId w:val="0"/>
      </w:numPr>
      <w:tabs>
        <w:tab w:val="clear" w:pos="709"/>
      </w:tabs>
      <w:suppressAutoHyphens w:val="0"/>
      <w:spacing w:before="48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Inhopg1">
    <w:name w:val="toc 1"/>
    <w:basedOn w:val="Standaard"/>
    <w:next w:val="Standaard"/>
    <w:autoRedefine/>
    <w:uiPriority w:val="39"/>
    <w:unhideWhenUsed/>
    <w:rsid w:val="00DB2220"/>
    <w:pPr>
      <w:tabs>
        <w:tab w:val="clear" w:pos="709"/>
      </w:tabs>
      <w:spacing w:after="100"/>
    </w:pPr>
  </w:style>
  <w:style w:type="paragraph" w:styleId="Inhopg2">
    <w:name w:val="toc 2"/>
    <w:basedOn w:val="Standaard"/>
    <w:next w:val="Standaard"/>
    <w:autoRedefine/>
    <w:uiPriority w:val="39"/>
    <w:unhideWhenUsed/>
    <w:rsid w:val="00DB2220"/>
    <w:pPr>
      <w:tabs>
        <w:tab w:val="clear" w:pos="709"/>
      </w:tabs>
      <w:spacing w:after="100"/>
      <w:ind w:left="240"/>
    </w:pPr>
  </w:style>
  <w:style w:type="character" w:styleId="Hyperlink">
    <w:name w:val="Hyperlink"/>
    <w:basedOn w:val="Standaardalinea-lettertype"/>
    <w:uiPriority w:val="99"/>
    <w:unhideWhenUsed/>
    <w:rsid w:val="00DB2220"/>
    <w:rPr>
      <w:color w:val="0000FF" w:themeColor="hyperlink"/>
      <w:u w:val="single"/>
    </w:rPr>
  </w:style>
  <w:style w:type="paragraph" w:styleId="Ballontekst">
    <w:name w:val="Balloon Text"/>
    <w:basedOn w:val="Standaard"/>
    <w:link w:val="BallontekstChar"/>
    <w:uiPriority w:val="99"/>
    <w:semiHidden/>
    <w:unhideWhenUsed/>
    <w:rsid w:val="00DB2220"/>
    <w:rPr>
      <w:rFonts w:ascii="Tahoma" w:hAnsi="Tahoma" w:cs="Tahoma"/>
      <w:sz w:val="16"/>
      <w:szCs w:val="16"/>
    </w:rPr>
  </w:style>
  <w:style w:type="character" w:customStyle="1" w:styleId="BallontekstChar">
    <w:name w:val="Ballontekst Char"/>
    <w:basedOn w:val="Standaardalinea-lettertype"/>
    <w:link w:val="Ballontekst"/>
    <w:uiPriority w:val="99"/>
    <w:semiHidden/>
    <w:rsid w:val="00DB2220"/>
    <w:rPr>
      <w:rFonts w:ascii="Tahoma" w:eastAsia="Times New Roman" w:hAnsi="Tahoma" w:cs="Tahoma"/>
      <w:color w:val="00000A"/>
      <w:kern w:val="1"/>
      <w:sz w:val="16"/>
      <w:szCs w:val="16"/>
      <w:lang w:eastAsia="nl-NL"/>
    </w:rPr>
  </w:style>
  <w:style w:type="paragraph" w:styleId="Lijstalinea">
    <w:name w:val="List Paragraph"/>
    <w:basedOn w:val="Standaard"/>
    <w:uiPriority w:val="34"/>
    <w:qFormat/>
    <w:rsid w:val="006A515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193758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79D928-94BF-4D41-B50D-3E57FA6247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177</TotalTime>
  <Pages>5</Pages>
  <Words>511</Words>
  <Characters>2812</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ROC IDCollege</Company>
  <LinksUpToDate>false</LinksUpToDate>
  <CharactersWithSpaces>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Michel Volwater</dc:creator>
  <cp:lastModifiedBy>Jarvis</cp:lastModifiedBy>
  <cp:revision>27</cp:revision>
  <dcterms:created xsi:type="dcterms:W3CDTF">2016-09-02T07:10:00Z</dcterms:created>
  <dcterms:modified xsi:type="dcterms:W3CDTF">2019-03-04T20:37:00Z</dcterms:modified>
</cp:coreProperties>
</file>